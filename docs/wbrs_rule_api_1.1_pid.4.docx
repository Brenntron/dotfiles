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8"/>
        <w:gridCol w:w="1980"/>
        <w:gridCol w:w="2718"/>
      </w:tblGrid>
      <w:tr w:rsidR="00824046" w:rsidRPr="00AF10D9" w14:paraId="413055F2" w14:textId="77777777" w:rsidTr="0086787D">
        <w:trPr>
          <w:cantSplit/>
          <w:trHeight w:val="305"/>
        </w:trPr>
        <w:tc>
          <w:tcPr>
            <w:tcW w:w="4878" w:type="dxa"/>
            <w:vMerge w:val="restart"/>
            <w:tcBorders>
              <w:top w:val="nil"/>
              <w:left w:val="nil"/>
              <w:bottom w:val="nil"/>
            </w:tcBorders>
          </w:tcPr>
          <w:p w14:paraId="24FD169C" w14:textId="22D00C43" w:rsidR="00824046" w:rsidRPr="00AF10D9" w:rsidRDefault="00750F02" w:rsidP="003F2518">
            <w:pPr>
              <w:pStyle w:val="TableText"/>
              <w:rPr>
                <w:rFonts w:ascii="Times New Roman" w:hAnsi="Times New Roman"/>
              </w:rPr>
            </w:pPr>
            <w:r w:rsidRPr="00AF10D9">
              <w:rPr>
                <w:rFonts w:ascii="Times New Roman" w:hAnsi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7D0509AF" wp14:editId="222FE77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11430</wp:posOffset>
                      </wp:positionV>
                      <wp:extent cx="1348740" cy="591820"/>
                      <wp:effectExtent l="635" t="0" r="0" b="6350"/>
                      <wp:wrapNone/>
                      <wp:docPr id="1" name="Group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348740" cy="591820"/>
                                <a:chOff x="2449" y="3146"/>
                                <a:chExt cx="3398" cy="1491"/>
                              </a:xfrm>
                            </wpg:grpSpPr>
                            <wps:wsp>
                              <wps:cNvPr id="2" name="AutoShape 21"/>
                              <wps:cNvSpPr>
                                <a:spLocks noChangeAspect="1" noChangeArrowheads="1" noTextEdit="1"/>
                              </wps:cNvSpPr>
                              <wps:spPr bwMode="auto">
                                <a:xfrm>
                                  <a:off x="2449" y="3146"/>
                                  <a:ext cx="3398" cy="14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2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49" y="3146"/>
                                  <a:ext cx="3398" cy="14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04" y="4135"/>
                                  <a:ext cx="155" cy="4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Freeform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05" y="4120"/>
                                  <a:ext cx="448" cy="511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24 h 80"/>
                                    <a:gd name="T2" fmla="*/ 42 w 58"/>
                                    <a:gd name="T3" fmla="*/ 20 h 80"/>
                                    <a:gd name="T4" fmla="*/ 21 w 58"/>
                                    <a:gd name="T5" fmla="*/ 40 h 80"/>
                                    <a:gd name="T6" fmla="*/ 42 w 58"/>
                                    <a:gd name="T7" fmla="*/ 60 h 80"/>
                                    <a:gd name="T8" fmla="*/ 58 w 58"/>
                                    <a:gd name="T9" fmla="*/ 56 h 80"/>
                                    <a:gd name="T10" fmla="*/ 58 w 58"/>
                                    <a:gd name="T11" fmla="*/ 77 h 80"/>
                                    <a:gd name="T12" fmla="*/ 41 w 58"/>
                                    <a:gd name="T13" fmla="*/ 80 h 80"/>
                                    <a:gd name="T14" fmla="*/ 0 w 58"/>
                                    <a:gd name="T15" fmla="*/ 40 h 80"/>
                                    <a:gd name="T16" fmla="*/ 41 w 58"/>
                                    <a:gd name="T17" fmla="*/ 0 h 80"/>
                                    <a:gd name="T18" fmla="*/ 58 w 58"/>
                                    <a:gd name="T19" fmla="*/ 3 h 80"/>
                                    <a:gd name="T20" fmla="*/ 58 w 58"/>
                                    <a:gd name="T21" fmla="*/ 24 h 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58" h="80">
                                      <a:moveTo>
                                        <a:pt x="58" y="24"/>
                                      </a:moveTo>
                                      <a:cubicBezTo>
                                        <a:pt x="58" y="23"/>
                                        <a:pt x="51" y="20"/>
                                        <a:pt x="42" y="20"/>
                                      </a:cubicBezTo>
                                      <a:cubicBezTo>
                                        <a:pt x="30" y="20"/>
                                        <a:pt x="21" y="28"/>
                                        <a:pt x="21" y="40"/>
                                      </a:cubicBezTo>
                                      <a:cubicBezTo>
                                        <a:pt x="21" y="51"/>
                                        <a:pt x="29" y="60"/>
                                        <a:pt x="42" y="60"/>
                                      </a:cubicBezTo>
                                      <a:cubicBezTo>
                                        <a:pt x="51" y="60"/>
                                        <a:pt x="57" y="57"/>
                                        <a:pt x="58" y="56"/>
                                      </a:cubicBezTo>
                                      <a:cubicBezTo>
                                        <a:pt x="58" y="77"/>
                                        <a:pt x="58" y="77"/>
                                        <a:pt x="58" y="77"/>
                                      </a:cubicBezTo>
                                      <a:cubicBezTo>
                                        <a:pt x="56" y="78"/>
                                        <a:pt x="49" y="80"/>
                                        <a:pt x="41" y="80"/>
                                      </a:cubicBezTo>
                                      <a:cubicBezTo>
                                        <a:pt x="19" y="80"/>
                                        <a:pt x="0" y="65"/>
                                        <a:pt x="0" y="40"/>
                                      </a:cubicBezTo>
                                      <a:cubicBezTo>
                                        <a:pt x="0" y="17"/>
                                        <a:pt x="17" y="0"/>
                                        <a:pt x="41" y="0"/>
                                      </a:cubicBezTo>
                                      <a:cubicBezTo>
                                        <a:pt x="50" y="0"/>
                                        <a:pt x="56" y="3"/>
                                        <a:pt x="58" y="3"/>
                                      </a:cubicBezTo>
                                      <a:lnTo>
                                        <a:pt x="58" y="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56" y="4120"/>
                                  <a:ext cx="448" cy="511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24 h 80"/>
                                    <a:gd name="T2" fmla="*/ 42 w 58"/>
                                    <a:gd name="T3" fmla="*/ 20 h 80"/>
                                    <a:gd name="T4" fmla="*/ 21 w 58"/>
                                    <a:gd name="T5" fmla="*/ 40 h 80"/>
                                    <a:gd name="T6" fmla="*/ 42 w 58"/>
                                    <a:gd name="T7" fmla="*/ 60 h 80"/>
                                    <a:gd name="T8" fmla="*/ 58 w 58"/>
                                    <a:gd name="T9" fmla="*/ 56 h 80"/>
                                    <a:gd name="T10" fmla="*/ 58 w 58"/>
                                    <a:gd name="T11" fmla="*/ 77 h 80"/>
                                    <a:gd name="T12" fmla="*/ 40 w 58"/>
                                    <a:gd name="T13" fmla="*/ 80 h 80"/>
                                    <a:gd name="T14" fmla="*/ 0 w 58"/>
                                    <a:gd name="T15" fmla="*/ 40 h 80"/>
                                    <a:gd name="T16" fmla="*/ 40 w 58"/>
                                    <a:gd name="T17" fmla="*/ 0 h 80"/>
                                    <a:gd name="T18" fmla="*/ 58 w 58"/>
                                    <a:gd name="T19" fmla="*/ 3 h 80"/>
                                    <a:gd name="T20" fmla="*/ 58 w 58"/>
                                    <a:gd name="T21" fmla="*/ 24 h 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58" h="80">
                                      <a:moveTo>
                                        <a:pt x="58" y="24"/>
                                      </a:moveTo>
                                      <a:cubicBezTo>
                                        <a:pt x="57" y="23"/>
                                        <a:pt x="51" y="20"/>
                                        <a:pt x="42" y="20"/>
                                      </a:cubicBezTo>
                                      <a:cubicBezTo>
                                        <a:pt x="29" y="20"/>
                                        <a:pt x="21" y="28"/>
                                        <a:pt x="21" y="40"/>
                                      </a:cubicBezTo>
                                      <a:cubicBezTo>
                                        <a:pt x="21" y="51"/>
                                        <a:pt x="29" y="60"/>
                                        <a:pt x="42" y="60"/>
                                      </a:cubicBezTo>
                                      <a:cubicBezTo>
                                        <a:pt x="51" y="60"/>
                                        <a:pt x="57" y="57"/>
                                        <a:pt x="58" y="56"/>
                                      </a:cubicBezTo>
                                      <a:cubicBezTo>
                                        <a:pt x="58" y="77"/>
                                        <a:pt x="58" y="77"/>
                                        <a:pt x="58" y="77"/>
                                      </a:cubicBezTo>
                                      <a:cubicBezTo>
                                        <a:pt x="56" y="78"/>
                                        <a:pt x="49" y="80"/>
                                        <a:pt x="40" y="80"/>
                                      </a:cubicBezTo>
                                      <a:cubicBezTo>
                                        <a:pt x="19" y="80"/>
                                        <a:pt x="0" y="65"/>
                                        <a:pt x="0" y="40"/>
                                      </a:cubicBezTo>
                                      <a:cubicBezTo>
                                        <a:pt x="0" y="17"/>
                                        <a:pt x="17" y="0"/>
                                        <a:pt x="40" y="0"/>
                                      </a:cubicBezTo>
                                      <a:cubicBezTo>
                                        <a:pt x="49" y="0"/>
                                        <a:pt x="56" y="3"/>
                                        <a:pt x="58" y="3"/>
                                      </a:cubicBezTo>
                                      <a:lnTo>
                                        <a:pt x="58" y="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2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16" y="4120"/>
                                  <a:ext cx="614" cy="511"/>
                                </a:xfrm>
                                <a:custGeom>
                                  <a:avLst/>
                                  <a:gdLst>
                                    <a:gd name="T0" fmla="*/ 80 w 80"/>
                                    <a:gd name="T1" fmla="*/ 40 h 80"/>
                                    <a:gd name="T2" fmla="*/ 40 w 80"/>
                                    <a:gd name="T3" fmla="*/ 80 h 80"/>
                                    <a:gd name="T4" fmla="*/ 0 w 80"/>
                                    <a:gd name="T5" fmla="*/ 40 h 80"/>
                                    <a:gd name="T6" fmla="*/ 40 w 80"/>
                                    <a:gd name="T7" fmla="*/ 0 h 80"/>
                                    <a:gd name="T8" fmla="*/ 80 w 80"/>
                                    <a:gd name="T9" fmla="*/ 40 h 80"/>
                                    <a:gd name="T10" fmla="*/ 40 w 80"/>
                                    <a:gd name="T11" fmla="*/ 20 h 80"/>
                                    <a:gd name="T12" fmla="*/ 20 w 80"/>
                                    <a:gd name="T13" fmla="*/ 40 h 80"/>
                                    <a:gd name="T14" fmla="*/ 40 w 80"/>
                                    <a:gd name="T15" fmla="*/ 60 h 80"/>
                                    <a:gd name="T16" fmla="*/ 60 w 80"/>
                                    <a:gd name="T17" fmla="*/ 40 h 80"/>
                                    <a:gd name="T18" fmla="*/ 40 w 80"/>
                                    <a:gd name="T19" fmla="*/ 20 h 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80" h="80">
                                      <a:moveTo>
                                        <a:pt x="80" y="40"/>
                                      </a:moveTo>
                                      <a:cubicBezTo>
                                        <a:pt x="80" y="62"/>
                                        <a:pt x="64" y="80"/>
                                        <a:pt x="40" y="80"/>
                                      </a:cubicBezTo>
                                      <a:cubicBezTo>
                                        <a:pt x="16" y="80"/>
                                        <a:pt x="0" y="62"/>
                                        <a:pt x="0" y="40"/>
                                      </a:cubicBezTo>
                                      <a:cubicBezTo>
                                        <a:pt x="0" y="18"/>
                                        <a:pt x="16" y="0"/>
                                        <a:pt x="40" y="0"/>
                                      </a:cubicBezTo>
                                      <a:cubicBezTo>
                                        <a:pt x="64" y="0"/>
                                        <a:pt x="80" y="18"/>
                                        <a:pt x="80" y="40"/>
                                      </a:cubicBezTo>
                                      <a:moveTo>
                                        <a:pt x="40" y="20"/>
                                      </a:moveTo>
                                      <a:cubicBezTo>
                                        <a:pt x="29" y="20"/>
                                        <a:pt x="20" y="29"/>
                                        <a:pt x="20" y="40"/>
                                      </a:cubicBezTo>
                                      <a:cubicBezTo>
                                        <a:pt x="20" y="51"/>
                                        <a:pt x="29" y="60"/>
                                        <a:pt x="40" y="60"/>
                                      </a:cubicBezTo>
                                      <a:cubicBezTo>
                                        <a:pt x="51" y="60"/>
                                        <a:pt x="60" y="51"/>
                                        <a:pt x="60" y="40"/>
                                      </a:cubicBezTo>
                                      <a:cubicBezTo>
                                        <a:pt x="60" y="29"/>
                                        <a:pt x="51" y="20"/>
                                        <a:pt x="40" y="2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59" y="4120"/>
                                  <a:ext cx="400" cy="511"/>
                                </a:xfrm>
                                <a:custGeom>
                                  <a:avLst/>
                                  <a:gdLst>
                                    <a:gd name="T0" fmla="*/ 47 w 52"/>
                                    <a:gd name="T1" fmla="*/ 19 h 80"/>
                                    <a:gd name="T2" fmla="*/ 32 w 52"/>
                                    <a:gd name="T3" fmla="*/ 17 h 80"/>
                                    <a:gd name="T4" fmla="*/ 20 w 52"/>
                                    <a:gd name="T5" fmla="*/ 23 h 80"/>
                                    <a:gd name="T6" fmla="*/ 29 w 52"/>
                                    <a:gd name="T7" fmla="*/ 30 h 80"/>
                                    <a:gd name="T8" fmla="*/ 34 w 52"/>
                                    <a:gd name="T9" fmla="*/ 32 h 80"/>
                                    <a:gd name="T10" fmla="*/ 52 w 52"/>
                                    <a:gd name="T11" fmla="*/ 54 h 80"/>
                                    <a:gd name="T12" fmla="*/ 21 w 52"/>
                                    <a:gd name="T13" fmla="*/ 80 h 80"/>
                                    <a:gd name="T14" fmla="*/ 0 w 52"/>
                                    <a:gd name="T15" fmla="*/ 77 h 80"/>
                                    <a:gd name="T16" fmla="*/ 0 w 52"/>
                                    <a:gd name="T17" fmla="*/ 60 h 80"/>
                                    <a:gd name="T18" fmla="*/ 18 w 52"/>
                                    <a:gd name="T19" fmla="*/ 63 h 80"/>
                                    <a:gd name="T20" fmla="*/ 32 w 52"/>
                                    <a:gd name="T21" fmla="*/ 56 h 80"/>
                                    <a:gd name="T22" fmla="*/ 23 w 52"/>
                                    <a:gd name="T23" fmla="*/ 48 h 80"/>
                                    <a:gd name="T24" fmla="*/ 19 w 52"/>
                                    <a:gd name="T25" fmla="*/ 47 h 80"/>
                                    <a:gd name="T26" fmla="*/ 0 w 52"/>
                                    <a:gd name="T27" fmla="*/ 24 h 80"/>
                                    <a:gd name="T28" fmla="*/ 28 w 52"/>
                                    <a:gd name="T29" fmla="*/ 0 h 80"/>
                                    <a:gd name="T30" fmla="*/ 47 w 52"/>
                                    <a:gd name="T31" fmla="*/ 3 h 80"/>
                                    <a:gd name="T32" fmla="*/ 47 w 52"/>
                                    <a:gd name="T33" fmla="*/ 19 h 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52" h="80">
                                      <a:moveTo>
                                        <a:pt x="47" y="19"/>
                                      </a:moveTo>
                                      <a:cubicBezTo>
                                        <a:pt x="47" y="19"/>
                                        <a:pt x="38" y="17"/>
                                        <a:pt x="32" y="17"/>
                                      </a:cubicBezTo>
                                      <a:cubicBezTo>
                                        <a:pt x="24" y="17"/>
                                        <a:pt x="20" y="19"/>
                                        <a:pt x="20" y="23"/>
                                      </a:cubicBezTo>
                                      <a:cubicBezTo>
                                        <a:pt x="20" y="28"/>
                                        <a:pt x="26" y="29"/>
                                        <a:pt x="29" y="30"/>
                                      </a:cubicBezTo>
                                      <a:cubicBezTo>
                                        <a:pt x="34" y="32"/>
                                        <a:pt x="34" y="32"/>
                                        <a:pt x="34" y="32"/>
                                      </a:cubicBezTo>
                                      <a:cubicBezTo>
                                        <a:pt x="47" y="36"/>
                                        <a:pt x="52" y="45"/>
                                        <a:pt x="52" y="54"/>
                                      </a:cubicBezTo>
                                      <a:cubicBezTo>
                                        <a:pt x="52" y="73"/>
                                        <a:pt x="35" y="80"/>
                                        <a:pt x="21" y="80"/>
                                      </a:cubicBezTo>
                                      <a:cubicBezTo>
                                        <a:pt x="10" y="80"/>
                                        <a:pt x="1" y="78"/>
                                        <a:pt x="0" y="77"/>
                                      </a:cubicBezTo>
                                      <a:cubicBezTo>
                                        <a:pt x="0" y="60"/>
                                        <a:pt x="0" y="60"/>
                                        <a:pt x="0" y="60"/>
                                      </a:cubicBezTo>
                                      <a:cubicBezTo>
                                        <a:pt x="2" y="60"/>
                                        <a:pt x="10" y="63"/>
                                        <a:pt x="18" y="63"/>
                                      </a:cubicBezTo>
                                      <a:cubicBezTo>
                                        <a:pt x="28" y="63"/>
                                        <a:pt x="32" y="60"/>
                                        <a:pt x="32" y="56"/>
                                      </a:cubicBezTo>
                                      <a:cubicBezTo>
                                        <a:pt x="32" y="52"/>
                                        <a:pt x="28" y="49"/>
                                        <a:pt x="23" y="48"/>
                                      </a:cubicBezTo>
                                      <a:cubicBezTo>
                                        <a:pt x="22" y="48"/>
                                        <a:pt x="21" y="47"/>
                                        <a:pt x="19" y="47"/>
                                      </a:cubicBezTo>
                                      <a:cubicBezTo>
                                        <a:pt x="9" y="43"/>
                                        <a:pt x="0" y="37"/>
                                        <a:pt x="0" y="24"/>
                                      </a:cubicBezTo>
                                      <a:cubicBezTo>
                                        <a:pt x="0" y="10"/>
                                        <a:pt x="10" y="0"/>
                                        <a:pt x="28" y="0"/>
                                      </a:cubicBezTo>
                                      <a:cubicBezTo>
                                        <a:pt x="37" y="0"/>
                                        <a:pt x="46" y="3"/>
                                        <a:pt x="47" y="3"/>
                                      </a:cubicBezTo>
                                      <a:lnTo>
                                        <a:pt x="47" y="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9" y="3548"/>
                                  <a:ext cx="146" cy="248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10 h 39"/>
                                    <a:gd name="T2" fmla="*/ 10 w 19"/>
                                    <a:gd name="T3" fmla="*/ 0 h 39"/>
                                    <a:gd name="T4" fmla="*/ 0 w 19"/>
                                    <a:gd name="T5" fmla="*/ 10 h 39"/>
                                    <a:gd name="T6" fmla="*/ 0 w 19"/>
                                    <a:gd name="T7" fmla="*/ 30 h 39"/>
                                    <a:gd name="T8" fmla="*/ 10 w 19"/>
                                    <a:gd name="T9" fmla="*/ 39 h 39"/>
                                    <a:gd name="T10" fmla="*/ 19 w 19"/>
                                    <a:gd name="T11" fmla="*/ 30 h 39"/>
                                    <a:gd name="T12" fmla="*/ 19 w 19"/>
                                    <a:gd name="T13" fmla="*/ 10 h 3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39">
                                      <a:moveTo>
                                        <a:pt x="19" y="10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4" y="39"/>
                                        <a:pt x="10" y="39"/>
                                      </a:cubicBezTo>
                                      <a:cubicBezTo>
                                        <a:pt x="15" y="39"/>
                                        <a:pt x="19" y="35"/>
                                        <a:pt x="19" y="30"/>
                                      </a:cubicBezTo>
                                      <a:lnTo>
                                        <a:pt x="19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57" y="3381"/>
                                  <a:ext cx="146" cy="41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65"/>
                                    <a:gd name="T2" fmla="*/ 9 w 19"/>
                                    <a:gd name="T3" fmla="*/ 0 h 65"/>
                                    <a:gd name="T4" fmla="*/ 0 w 19"/>
                                    <a:gd name="T5" fmla="*/ 9 h 65"/>
                                    <a:gd name="T6" fmla="*/ 0 w 19"/>
                                    <a:gd name="T7" fmla="*/ 56 h 65"/>
                                    <a:gd name="T8" fmla="*/ 9 w 19"/>
                                    <a:gd name="T9" fmla="*/ 65 h 65"/>
                                    <a:gd name="T10" fmla="*/ 19 w 19"/>
                                    <a:gd name="T11" fmla="*/ 56 h 65"/>
                                    <a:gd name="T12" fmla="*/ 19 w 19"/>
                                    <a:gd name="T13" fmla="*/ 9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4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9" y="65"/>
                                      </a:cubicBezTo>
                                      <a:cubicBezTo>
                                        <a:pt x="14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59" y="3152"/>
                                  <a:ext cx="145" cy="76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120"/>
                                    <a:gd name="T2" fmla="*/ 10 w 19"/>
                                    <a:gd name="T3" fmla="*/ 0 h 120"/>
                                    <a:gd name="T4" fmla="*/ 0 w 19"/>
                                    <a:gd name="T5" fmla="*/ 9 h 120"/>
                                    <a:gd name="T6" fmla="*/ 0 w 19"/>
                                    <a:gd name="T7" fmla="*/ 111 h 120"/>
                                    <a:gd name="T8" fmla="*/ 10 w 19"/>
                                    <a:gd name="T9" fmla="*/ 120 h 120"/>
                                    <a:gd name="T10" fmla="*/ 19 w 19"/>
                                    <a:gd name="T11" fmla="*/ 111 h 120"/>
                                    <a:gd name="T12" fmla="*/ 19 w 19"/>
                                    <a:gd name="T13" fmla="*/ 9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120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111"/>
                                        <a:pt x="0" y="111"/>
                                        <a:pt x="0" y="111"/>
                                      </a:cubicBezTo>
                                      <a:cubicBezTo>
                                        <a:pt x="0" y="116"/>
                                        <a:pt x="5" y="120"/>
                                        <a:pt x="10" y="120"/>
                                      </a:cubicBezTo>
                                      <a:cubicBezTo>
                                        <a:pt x="15" y="120"/>
                                        <a:pt x="19" y="116"/>
                                        <a:pt x="19" y="111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66" y="3381"/>
                                  <a:ext cx="146" cy="41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65"/>
                                    <a:gd name="T2" fmla="*/ 9 w 19"/>
                                    <a:gd name="T3" fmla="*/ 0 h 65"/>
                                    <a:gd name="T4" fmla="*/ 0 w 19"/>
                                    <a:gd name="T5" fmla="*/ 9 h 65"/>
                                    <a:gd name="T6" fmla="*/ 0 w 19"/>
                                    <a:gd name="T7" fmla="*/ 56 h 65"/>
                                    <a:gd name="T8" fmla="*/ 9 w 19"/>
                                    <a:gd name="T9" fmla="*/ 65 h 65"/>
                                    <a:gd name="T10" fmla="*/ 19 w 19"/>
                                    <a:gd name="T11" fmla="*/ 56 h 65"/>
                                    <a:gd name="T12" fmla="*/ 19 w 19"/>
                                    <a:gd name="T13" fmla="*/ 9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9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66" y="3548"/>
                                  <a:ext cx="156" cy="248"/>
                                </a:xfrm>
                                <a:custGeom>
                                  <a:avLst/>
                                  <a:gdLst>
                                    <a:gd name="T0" fmla="*/ 20 w 20"/>
                                    <a:gd name="T1" fmla="*/ 10 h 39"/>
                                    <a:gd name="T2" fmla="*/ 10 w 20"/>
                                    <a:gd name="T3" fmla="*/ 0 h 39"/>
                                    <a:gd name="T4" fmla="*/ 0 w 20"/>
                                    <a:gd name="T5" fmla="*/ 10 h 39"/>
                                    <a:gd name="T6" fmla="*/ 0 w 20"/>
                                    <a:gd name="T7" fmla="*/ 30 h 39"/>
                                    <a:gd name="T8" fmla="*/ 10 w 20"/>
                                    <a:gd name="T9" fmla="*/ 39 h 39"/>
                                    <a:gd name="T10" fmla="*/ 20 w 20"/>
                                    <a:gd name="T11" fmla="*/ 30 h 39"/>
                                    <a:gd name="T12" fmla="*/ 20 w 20"/>
                                    <a:gd name="T13" fmla="*/ 10 h 3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" h="39">
                                      <a:moveTo>
                                        <a:pt x="20" y="10"/>
                                      </a:moveTo>
                                      <a:cubicBezTo>
                                        <a:pt x="20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5" y="39"/>
                                        <a:pt x="10" y="39"/>
                                      </a:cubicBezTo>
                                      <a:cubicBezTo>
                                        <a:pt x="15" y="39"/>
                                        <a:pt x="20" y="35"/>
                                        <a:pt x="20" y="30"/>
                                      </a:cubicBezTo>
                                      <a:lnTo>
                                        <a:pt x="20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74" y="3381"/>
                                  <a:ext cx="148" cy="41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65"/>
                                    <a:gd name="T2" fmla="*/ 10 w 19"/>
                                    <a:gd name="T3" fmla="*/ 0 h 65"/>
                                    <a:gd name="T4" fmla="*/ 0 w 19"/>
                                    <a:gd name="T5" fmla="*/ 9 h 65"/>
                                    <a:gd name="T6" fmla="*/ 0 w 19"/>
                                    <a:gd name="T7" fmla="*/ 56 h 65"/>
                                    <a:gd name="T8" fmla="*/ 10 w 19"/>
                                    <a:gd name="T9" fmla="*/ 65 h 65"/>
                                    <a:gd name="T10" fmla="*/ 19 w 19"/>
                                    <a:gd name="T11" fmla="*/ 56 h 65"/>
                                    <a:gd name="T12" fmla="*/ 19 w 19"/>
                                    <a:gd name="T13" fmla="*/ 9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10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82" y="3152"/>
                                  <a:ext cx="149" cy="76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120"/>
                                    <a:gd name="T2" fmla="*/ 9 w 19"/>
                                    <a:gd name="T3" fmla="*/ 0 h 120"/>
                                    <a:gd name="T4" fmla="*/ 0 w 19"/>
                                    <a:gd name="T5" fmla="*/ 9 h 120"/>
                                    <a:gd name="T6" fmla="*/ 0 w 19"/>
                                    <a:gd name="T7" fmla="*/ 111 h 120"/>
                                    <a:gd name="T8" fmla="*/ 9 w 19"/>
                                    <a:gd name="T9" fmla="*/ 120 h 120"/>
                                    <a:gd name="T10" fmla="*/ 19 w 19"/>
                                    <a:gd name="T11" fmla="*/ 111 h 120"/>
                                    <a:gd name="T12" fmla="*/ 19 w 19"/>
                                    <a:gd name="T13" fmla="*/ 9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120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111"/>
                                        <a:pt x="0" y="111"/>
                                        <a:pt x="0" y="111"/>
                                      </a:cubicBezTo>
                                      <a:cubicBezTo>
                                        <a:pt x="0" y="116"/>
                                        <a:pt x="4" y="120"/>
                                        <a:pt x="9" y="120"/>
                                      </a:cubicBezTo>
                                      <a:cubicBezTo>
                                        <a:pt x="15" y="120"/>
                                        <a:pt x="19" y="116"/>
                                        <a:pt x="19" y="111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84" y="3381"/>
                                  <a:ext cx="147" cy="41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65"/>
                                    <a:gd name="T2" fmla="*/ 10 w 19"/>
                                    <a:gd name="T3" fmla="*/ 0 h 65"/>
                                    <a:gd name="T4" fmla="*/ 0 w 19"/>
                                    <a:gd name="T5" fmla="*/ 9 h 65"/>
                                    <a:gd name="T6" fmla="*/ 0 w 19"/>
                                    <a:gd name="T7" fmla="*/ 56 h 65"/>
                                    <a:gd name="T8" fmla="*/ 10 w 19"/>
                                    <a:gd name="T9" fmla="*/ 65 h 65"/>
                                    <a:gd name="T10" fmla="*/ 19 w 19"/>
                                    <a:gd name="T11" fmla="*/ 56 h 65"/>
                                    <a:gd name="T12" fmla="*/ 19 w 19"/>
                                    <a:gd name="T13" fmla="*/ 9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5" y="65"/>
                                        <a:pt x="10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92" y="3548"/>
                                  <a:ext cx="149" cy="248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10 h 39"/>
                                    <a:gd name="T2" fmla="*/ 9 w 19"/>
                                    <a:gd name="T3" fmla="*/ 0 h 39"/>
                                    <a:gd name="T4" fmla="*/ 0 w 19"/>
                                    <a:gd name="T5" fmla="*/ 10 h 39"/>
                                    <a:gd name="T6" fmla="*/ 0 w 19"/>
                                    <a:gd name="T7" fmla="*/ 30 h 39"/>
                                    <a:gd name="T8" fmla="*/ 9 w 19"/>
                                    <a:gd name="T9" fmla="*/ 39 h 39"/>
                                    <a:gd name="T10" fmla="*/ 19 w 19"/>
                                    <a:gd name="T11" fmla="*/ 30 h 39"/>
                                    <a:gd name="T12" fmla="*/ 19 w 19"/>
                                    <a:gd name="T13" fmla="*/ 10 h 3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39">
                                      <a:moveTo>
                                        <a:pt x="19" y="10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4" y="39"/>
                                        <a:pt x="9" y="39"/>
                                      </a:cubicBezTo>
                                      <a:cubicBezTo>
                                        <a:pt x="15" y="39"/>
                                        <a:pt x="19" y="35"/>
                                        <a:pt x="19" y="30"/>
                                      </a:cubicBezTo>
                                      <a:lnTo>
                                        <a:pt x="19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C97C90" id="Group 20" o:spid="_x0000_s1026" style="position:absolute;margin-left:4.05pt;margin-top:.9pt;width:106.2pt;height:46.6pt;z-index:251657728" coordorigin="2449,3146" coordsize="3398,149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">
                      <o:lock v:ext="edit" aspectratio="t"/>
                      <v:rect id="AutoShape 21" o:spid="_x0000_s1027" style="position:absolute;left:2449;top:3146;width:3398;height:149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wX1pwwAA&#10;ANoAAAAPAAAAZHJzL2Rvd25yZXYueG1sRI9Pi8IwFMTvwn6H8Ba8yJrqQaRrlEVYLIsg1j/nR/Ns&#10;i81LbbJt/fZGEDwOM/MbZrHqTSVaalxpWcFkHIEgzqwuOVdwPPx+zUE4j6yxskwK7uRgtfwYLDDW&#10;tuM9tanPRYCwi1FB4X0dS+myggy6sa2Jg3exjUEfZJNL3WAX4KaS0yiaSYMlh4UCa1oXlF3Tf6Og&#10;y3bt+bDdyN3onFi+Jbd1evpTavjZ/3yD8NT7d/jVTrSCKTyvhBsgl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1wX1pwwAAANoAAAAPAAAAAAAAAAAAAAAAAJcCAABkcnMvZG93&#10;bnJldi54bWxQSwUGAAAAAAQABAD1AAAAhwMAAAAA&#10;" filled="f" stroked="f">
                        <o:lock v:ext="edit" aspectratio="t" text="t"/>
                      </v:rect>
                      <v:rect id="AutoShape 22" o:spid="_x0000_s1028" style="position:absolute;left:2449;top:3146;width:3398;height:149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jdjywwAA&#10;ANoAAAAPAAAAZHJzL2Rvd25yZXYueG1sRI9Ba8JAFITvgv9heUIvoptWkBKzERGkoRTE2Hp+ZF+T&#10;0OzbmN0m6b93BaHHYWa+YZLtaBrRU+dqywqelxEI4sLqmksFn+fD4hWE88gaG8uk4I8cbNPpJMFY&#10;24FP1Oe+FAHCLkYFlfdtLKUrKjLolrYlDt637Qz6ILtS6g6HADeNfImitTRYc1iosKV9RcVP/msU&#10;DMWxv5w/3uRxfsksX7PrPv96V+ppNu42IDyN/j/8aGdawQruV8INkOkN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ajdjywwAAANoAAAAPAAAAAAAAAAAAAAAAAJcCAABkcnMvZG93&#10;bnJldi54bWxQSwUGAAAAAAQABAD1AAAAhwMAAAAA&#10;" filled="f" stroked="f">
                        <o:lock v:ext="edit" aspectratio="t"/>
                      </v:rect>
                      <v:rect id="Rectangle 23" o:spid="_x0000_s1029" style="position:absolute;left:3404;top:4135;width:155;height:48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NF8+wQAA&#10;ANoAAAAPAAAAZHJzL2Rvd25yZXYueG1sRI9Pi8IwFMTvC36H8ARva+oiItW0SMFlPQj+w/OjebbF&#10;5iU0Wdv99htB8DjMzG+YdT6YVjyo841lBbNpAoK4tLrhSsHlvP1cgvABWWNrmRT8kYc8G32sMdW2&#10;5yM9TqESEcI+RQV1CC6V0pc1GfRT64ijd7OdwRBlV0ndYR/hppVfSbKQBhuOCzU6Kmoq76dfo2Bf&#10;FKSpv/ZFszzsFu68s9dvp9RkPGxWIAIN4R1+tX+0gjk8r8QbILN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TRfPsEAAADaAAAADwAAAAAAAAAAAAAAAACXAgAAZHJzL2Rvd25y&#10;ZXYueG1sUEsFBgAAAAAEAAQA9QAAAIUDAAAAAA==&#10;" fillcolor="#b21a1a" stroked="f"/>
                      <v:shape id="Freeform 24" o:spid="_x0000_s1030" style="position:absolute;left:4305;top:4120;width:448;height:511;visibility:visible;mso-wrap-style:square;v-text-anchor:top" coordsize="58,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fAyJwgAA&#10;ANoAAAAPAAAAZHJzL2Rvd25yZXYueG1sRI9Pi8IwFMTvC36H8IS9rakLilajqCjs1T/g9bV5tsHm&#10;pTTZtuun3wiCx2FmfsMs172tREuNN44VjEcJCOLcacOFgsv58DUD4QOyxsoxKfgjD+vV4GOJqXYd&#10;H6k9hUJECPsUFZQh1KmUPi/Joh+5mjh6N9dYDFE2hdQNdhFuK/mdJFNp0XBcKLGmXUn5/fRrFZg2&#10;S7bz87W9jbvDw2z32eOyyZT6HPabBYhAfXiHX+0frWACzyvxBsjV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t8DInCAAAA2gAAAA8AAAAAAAAAAAAAAAAAlwIAAGRycy9kb3du&#10;cmV2LnhtbFBLBQYAAAAABAAEAPUAAACGAwAAAAA=&#10;" path="m58,24c58,23,51,20,42,20,30,20,21,28,21,40,21,51,29,60,42,60,51,60,57,57,58,56,58,77,58,77,58,77,56,78,49,80,41,80,19,80,,65,,40,,17,17,,41,,50,,56,3,58,3l58,24xe" fillcolor="#b21a1a" stroked="f">
                        <v:path arrowok="t" o:connecttype="custom" o:connectlocs="448,153;324,128;162,256;324,383;448,358;448,492;317,511;0,256;317,0;448,19;448,153" o:connectangles="0,0,0,0,0,0,0,0,0,0,0"/>
                      </v:shape>
                      <v:shape id="Freeform 25" o:spid="_x0000_s1031" style="position:absolute;left:2756;top:4120;width:448;height:511;visibility:visible;mso-wrap-style:square;v-text-anchor:top" coordsize="58,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rpL+wAAA&#10;ANoAAAAPAAAAZHJzL2Rvd25yZXYueG1sRI9Bi8IwFITvC/6H8ARva+oeRKtRVFbwuip4fW2ebbB5&#10;KU1sq7/eLAgeh5n5hlmue1uJlhpvHCuYjBMQxLnThgsF59P+ewbCB2SNlWNS8CAP69Xga4mpdh3/&#10;UXsMhYgQ9ikqKEOoUyl9XpJFP3Y1cfSurrEYomwKqRvsItxW8idJptKi4bhQYk27kvLb8W4VmDZL&#10;tvPTpb1Ouv3TbH+z53mTKTUa9psFiEB9+ITf7YNWMIX/K/EGyNUL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brpL+wAAAANoAAAAPAAAAAAAAAAAAAAAAAJcCAABkcnMvZG93bnJl&#10;di54bWxQSwUGAAAAAAQABAD1AAAAhAMAAAAA&#10;" path="m58,24c57,23,51,20,42,20,29,20,21,28,21,40,21,51,29,60,42,60,51,60,57,57,58,56,58,77,58,77,58,77,56,78,49,80,40,80,19,80,,65,,40,,17,17,,40,,49,,56,3,58,3l58,24xe" fillcolor="#b21a1a" stroked="f">
                        <v:path arrowok="t" o:connecttype="custom" o:connectlocs="448,153;324,128;162,256;324,383;448,358;448,492;309,511;0,256;309,0;448,19;448,153" o:connectangles="0,0,0,0,0,0,0,0,0,0,0"/>
                      </v:shape>
                      <v:shape id="Freeform 26" o:spid="_x0000_s1032" style="position:absolute;left:4916;top:4120;width:614;height:511;visibility:visible;mso-wrap-style:square;v-text-anchor:top" coordsize="80,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g/HPwQAA&#10;ANoAAAAPAAAAZHJzL2Rvd25yZXYueG1sRI9Pi8IwFMTvgt8hPGFvmurBlWoUEQT/wIrdFTw+mmdb&#10;bF5KEm399hthYY/DzPyGWaw6U4snOV9ZVjAeJSCIc6srLhT8fG+HMxA+IGusLZOCF3lYLfu9Baba&#10;tnymZxYKESHsU1RQhtCkUvq8JIN+ZBvi6N2sMxiidIXUDtsIN7WcJMlUGqw4LpTY0Kak/J49jIIv&#10;d+ew1+fjaXZ8HWxrrtxcrFIfg249BxGoC//hv/ZOK/iE95V4A+Ty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YPxz8EAAADaAAAADwAAAAAAAAAAAAAAAACXAgAAZHJzL2Rvd25y&#10;ZXYueG1sUEsFBgAAAAAEAAQA9QAAAIUDAAAAAA==&#10;" path="m80,40c80,62,64,80,40,80,16,80,,62,,40,,18,16,,40,,64,,80,18,80,40m40,20c29,20,20,29,20,40,20,51,29,60,40,60,51,60,60,51,60,40,60,29,51,20,40,20e" fillcolor="#b21a1a" stroked="f">
                        <v:path arrowok="t" o:connecttype="custom" o:connectlocs="614,256;307,511;0,256;307,0;614,256;307,128;154,256;307,383;461,256;307,128" o:connectangles="0,0,0,0,0,0,0,0,0,0"/>
                        <o:lock v:ext="edit" verticies="t"/>
                      </v:shape>
                      <v:shape id="Freeform 27" o:spid="_x0000_s1033" style="position:absolute;left:3759;top:4120;width:400;height:511;visibility:visible;mso-wrap-style:square;v-text-anchor:top" coordsize="52,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XvjBwQAA&#10;ANoAAAAPAAAAZHJzL2Rvd25yZXYueG1sRE89a8MwEN0L+Q/iCl1KIyeDMW7kkAYCXTrUsaHjYV0t&#10;O9bJWKrj9NdXQyHj433v9osdxEyT7xwr2KwTEMSN0x23Cqrz6SUD4QOyxsExKbiRh32xethhrt2V&#10;P2kuQytiCPscFZgQxlxK3xiy6NduJI7ct5sshginVuoJrzHcDnKbJKm02HFsMDjS0VBzKX+sgr5O&#10;zUefjb9brBJd377ks3yblXp6XA6vIAIt4S7+d79rBXFrvBJvgCz+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F74wcEAAADaAAAADwAAAAAAAAAAAAAAAACXAgAAZHJzL2Rvd25y&#10;ZXYueG1sUEsFBgAAAAAEAAQA9QAAAIUDAAAAAA==&#10;" path="m47,19c47,19,38,17,32,17,24,17,20,19,20,23,20,28,26,29,29,30,34,32,34,32,34,32,47,36,52,45,52,54,52,73,35,80,21,80,10,80,1,78,,77,,60,,60,,60,2,60,10,63,18,63,28,63,32,60,32,56,32,52,28,49,23,48,22,48,21,47,19,47,9,43,,37,,24,,10,10,,28,,37,,46,3,47,3l47,19xe" fillcolor="#b21a1a" stroked="f">
                        <v:path arrowok="t" o:connecttype="custom" o:connectlocs="362,121;246,109;154,147;223,192;262,204;400,345;162,511;0,492;0,383;138,402;246,358;177,307;146,300;0,153;215,0;362,19;362,121" o:connectangles="0,0,0,0,0,0,0,0,0,0,0,0,0,0,0,0,0"/>
                      </v:shape>
                      <v:shape id="Freeform 28" o:spid="_x0000_s1034" style="position:absolute;left:2449;top:3548;width:146;height:248;visibility:visible;mso-wrap-style:square;v-text-anchor:top" coordsize="19,3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oA27xQAA&#10;ANoAAAAPAAAAZHJzL2Rvd25yZXYueG1sRI/Na8JAFMTvhf4Pyyt4q5sqFhuzSrHUr+bQqhdvj+zL&#10;B2bfhuwa0/++KxQ8DjPzGyZZ9KYWHbWusqzgZRiBIM6srrhQcDx8Pk9BOI+ssbZMCn7JwWL++JBg&#10;rO2Vf6jb+0IECLsYFZTeN7GULivJoBvahjh4uW0N+iDbQuoWrwFuajmKoldpsOKwUGJDy5Ky8/5i&#10;FJy+dtuPb70+6ml+GK/WaXqedKlSg6f+fQbCU+/v4f/2Rit4g9uVcAPk/A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6gDbvFAAAA2gAAAA8AAAAAAAAAAAAAAAAAlwIAAGRycy9k&#10;b3ducmV2LnhtbFBLBQYAAAAABAAEAPUAAACJAwAAAAA=&#10;" path="m19,10c19,4,15,,10,,4,,,4,,10,,30,,30,,30,,35,4,39,10,39,15,39,19,35,19,30l19,10xe" fillcolor="#015f85" stroked="f">
                        <v:path arrowok="t" o:connecttype="custom" o:connectlocs="146,64;77,0;0,64;0,191;77,248;146,191;146,64" o:connectangles="0,0,0,0,0,0,0"/>
                      </v:shape>
                      <v:shape id="Freeform 29" o:spid="_x0000_s1035" style="position:absolute;left:2857;top:3381;width:146;height:415;visibility:visible;mso-wrap-style:square;v-text-anchor:top" coordsize="19,6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F1MAxQAA&#10;ANsAAAAPAAAAZHJzL2Rvd25yZXYueG1sRI9Pb8IwDMXvk/gOkSftMkHKmCZUCAjtD+yywzrE2WpM&#10;U61xoiaDjk+PD5N2s/We3/t5uR58p07UpzawgemkAEVcB9tyY2D/9Taeg0oZ2WIXmAz8UoL1anSz&#10;xNKGM3/SqcqNkhBOJRpwOcdS61Q78pgmIRKLdgy9xyxr32jb41nCfacfiuJJe2xZGhxGenZUf1c/&#10;3sBFx0P9OP04zObxdasvO3px8d6Yu9thswCVacj/5r/rdyv4Qi+/yAB6d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sXUwDFAAAA2wAAAA8AAAAAAAAAAAAAAAAAlwIAAGRycy9k&#10;b3ducmV2LnhtbFBLBQYAAAAABAAEAPUAAACJAwAAAAA=&#10;" path="m19,9c19,4,14,,9,,4,,,4,,9,,56,,56,,56,,61,4,65,9,65,14,65,19,61,19,56l19,9xe" fillcolor="#015f85" stroked="f">
                        <v:path arrowok="t" o:connecttype="custom" o:connectlocs="146,57;69,0;0,57;0,358;69,415;146,358;146,57" o:connectangles="0,0,0,0,0,0,0"/>
                      </v:shape>
                      <v:shape id="Freeform 30" o:spid="_x0000_s1036" style="position:absolute;left:3259;top:3152;width:145;height:765;visibility:visible;mso-wrap-style:square;v-text-anchor:top" coordsize="19,12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9y3fwgAA&#10;ANsAAAAPAAAAZHJzL2Rvd25yZXYueG1sRE9NawIxEL0X/A9hhN40a6HSrkbRlhal9uAqnofNuFnd&#10;TJYk1fXfNwWht3m8z5nOO9uIC/lQO1YwGmYgiEuna64U7HcfgxcQISJrbByTghsFmM96D1PMtbvy&#10;li5FrEQK4ZCjAhNjm0sZSkMWw9C1xIk7Om8xJugrqT1eU7ht5FOWjaXFmlODwZbeDJXn4scq+BqX&#10;r8XmE/35W57M4X25fl6uWqUe+91iAiJSF//Fd/dKp/kj+PslHSBn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H3Ld/CAAAA2wAAAA8AAAAAAAAAAAAAAAAAlwIAAGRycy9kb3du&#10;cmV2LnhtbFBLBQYAAAAABAAEAPUAAACGAwAAAAA=&#10;" path="m19,9c19,4,15,,10,,5,,,4,,9,,111,,111,,111,,116,5,120,10,120,15,120,19,116,19,111l19,9xe" fillcolor="#015f85" stroked="f">
                        <v:path arrowok="t" o:connecttype="custom" o:connectlocs="145,57;76,0;0,57;0,708;76,765;145,708;145,57" o:connectangles="0,0,0,0,0,0,0"/>
                      </v:shape>
                      <v:shape id="Freeform 31" o:spid="_x0000_s1037" style="position:absolute;left:3666;top:3381;width:146;height:415;visibility:visible;mso-wrap-style:square;v-text-anchor:top" coordsize="19,6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iWjswgAA&#10;ANsAAAAPAAAAZHJzL2Rvd25yZXYueG1sRE9NawIxEL0L/ocwgpdSs1opsm5WpNXWSw+1xfOwGTeL&#10;m0nYRN3665tCwds83ucUq9624kJdaBwrmE4yEMSV0w3XCr6/to8LECEia2wdk4IfCrAqh4MCc+2u&#10;/EmXfaxFCuGQowITo8+lDJUhi2HiPHHijq6zGBPsaqk7vKZw28pZlj1Liw2nBoOeXgxVp/3ZKrhJ&#10;f6jm04/D08Jv3uTtnV6Nf1BqPOrXSxCR+ngX/7t3Os2fwd8v6QBZ/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SJaOzCAAAA2wAAAA8AAAAAAAAAAAAAAAAAlwIAAGRycy9kb3du&#10;cmV2LnhtbFBLBQYAAAAABAAEAPUAAACGAwAAAAA=&#10;" path="m19,9c19,4,15,,9,,4,,,4,,9,,56,,56,,56,,61,4,65,9,65,15,65,19,61,19,56l19,9xe" fillcolor="#015f85" stroked="f">
                        <v:path arrowok="t" o:connecttype="custom" o:connectlocs="146,57;69,0;0,57;0,358;69,415;146,358;146,57" o:connectangles="0,0,0,0,0,0,0"/>
                      </v:shape>
                      <v:shape id="Freeform 32" o:spid="_x0000_s1038" style="position:absolute;left:4066;top:3548;width:156;height:248;visibility:visible;mso-wrap-style:square;v-text-anchor:top" coordsize="20,3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a3WZvgAA&#10;ANsAAAAPAAAAZHJzL2Rvd25yZXYueG1sRE/dCgFBFL5X3mE6yo2YRaFlSIq4UX6Ky9POsbvZObPt&#10;DNbbG6Xcna/v98wWtSnEkyqXW1bQ70UgiBOrc04VnE/r7gSE88gaC8uk4E0OFvNmY4axti8+0PPo&#10;UxFC2MWoIPO+jKV0SUYGXc+WxIG72cqgD7BKpa7wFcJNIQdRNJIGcw4NGZa0yii5Hx9GAafL4Wag&#10;O/fJ+KY3293lGvn9Val2q15OQXiq/V/8c291mD+E7y/hADn/AA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2Wt1mb4AAADbAAAADwAAAAAAAAAAAAAAAACXAgAAZHJzL2Rvd25yZXYu&#10;eG1sUEsFBgAAAAAEAAQA9QAAAIIDAAAAAA==&#10;" path="m20,10c20,4,15,,10,,5,,,4,,10,,30,,30,,30,,35,5,39,10,39,15,39,20,35,20,30l20,10xe" fillcolor="#015f85" stroked="f">
                        <v:path arrowok="t" o:connecttype="custom" o:connectlocs="156,64;78,0;0,64;0,191;78,248;156,191;156,64" o:connectangles="0,0,0,0,0,0,0"/>
                      </v:shape>
                      <v:shape id="Freeform 33" o:spid="_x0000_s1039" style="position:absolute;left:4474;top:3381;width:148;height:415;visibility:visible;mso-wrap-style:square;v-text-anchor:top" coordsize="19,6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LFUDwQAA&#10;ANsAAAAPAAAAZHJzL2Rvd25yZXYueG1sRE9LawIxEL4L/Q9hCl5Es1oRWY1S2tp68eADz8Nm3Czd&#10;TMIm1dVf3wiCt/n4njNftrYWZ2pC5VjBcJCBIC6crrhUcNiv+lMQISJrrB2TgisFWC5eOnPMtbvw&#10;ls67WIoUwiFHBSZGn0sZCkMWw8B54sSdXGMxJtiUUjd4SeG2lqMsm0iLFacGg54+DBW/uz+r4Cb9&#10;sRgPN8e3qf/6lrcf+jS+p1T3tX2fgYjUxqf44V7rNH8M91/SAXLxD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9CxVA8EAAADbAAAADwAAAAAAAAAAAAAAAACXAgAAZHJzL2Rvd25y&#10;ZXYueG1sUEsFBgAAAAAEAAQA9QAAAIUDAAAAAA==&#10;" path="m19,9c19,4,15,,10,,4,,,4,,9,,56,,56,,56,,61,4,65,10,65,15,65,19,61,19,56l19,9xe" fillcolor="#015f85" stroked="f">
                        <v:path arrowok="t" o:connecttype="custom" o:connectlocs="148,57;78,0;0,57;0,358;78,415;148,358;148,57" o:connectangles="0,0,0,0,0,0,0"/>
                      </v:shape>
                      <v:shape id="Freeform 34" o:spid="_x0000_s1040" style="position:absolute;left:4882;top:3152;width:149;height:765;visibility:visible;mso-wrap-style:square;v-text-anchor:top" coordsize="19,12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+zCvcwgAA&#10;ANsAAAAPAAAAZHJzL2Rvd25yZXYueG1sRE9NawIxEL0X+h/CCN40a0FpV6Noi8VSe3AVz8Nm3Kxu&#10;JkuS6vbfNwWht3m8z5ktOtuIK/lQO1YwGmYgiEuna64UHPbrwTOIEJE1No5JwQ8FWMwfH2aYa3fj&#10;HV2LWIkUwiFHBSbGNpcylIYshqFriRN3ct5iTNBXUnu8pXDbyKcsm0iLNacGgy29GiovxbdV8Dkp&#10;X4rtO/rLlzyb49vqY7zatEr1e91yCiJSF//Fd/dGp/lj+PslHSDn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7MK9zCAAAA2wAAAA8AAAAAAAAAAAAAAAAAlwIAAGRycy9kb3du&#10;cmV2LnhtbFBLBQYAAAAABAAEAPUAAACGAwAAAAA=&#10;" path="m19,9c19,4,15,,9,,4,,,4,,9,,111,,111,,111,,116,4,120,9,120,15,120,19,116,19,111l19,9xe" fillcolor="#015f85" stroked="f">
                        <v:path arrowok="t" o:connecttype="custom" o:connectlocs="149,57;71,0;0,57;0,708;71,765;149,708;149,57" o:connectangles="0,0,0,0,0,0,0"/>
                      </v:shape>
                      <v:shape id="Freeform 35" o:spid="_x0000_s1041" style="position:absolute;left:5284;top:3381;width:147;height:415;visibility:visible;mso-wrap-style:square;v-text-anchor:top" coordsize="19,6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sm7vwgAA&#10;ANsAAAAPAAAAZHJzL2Rvd25yZXYueG1sRE9LawIxEL4L/Q9hCr0UN2sVkXWjlD6slx6q4nnYjJvF&#10;zSRsUl399aZQ8DYf33PKZW9bcaIuNI4VjLIcBHHldMO1gt32czgDESKyxtYxKbhQgOXiYVBiod2Z&#10;f+i0ibVIIRwKVGBi9IWUoTJkMWTOEyfu4DqLMcGulrrDcwq3rXzJ86m02HBqMOjpzVB13PxaBVfp&#10;99Vk9L0fz/zHSl6/6N34Z6WeHvvXOYhIfbyL/91rneZP4e+XdIBc3A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uybu/CAAAA2wAAAA8AAAAAAAAAAAAAAAAAlwIAAGRycy9kb3du&#10;cmV2LnhtbFBLBQYAAAAABAAEAPUAAACGAwAAAAA=&#10;" path="m19,9c19,4,15,,10,,5,,,4,,9,,56,,56,,56,,61,5,65,10,65,15,65,19,61,19,56l19,9xe" fillcolor="#015f85" stroked="f">
                        <v:path arrowok="t" o:connecttype="custom" o:connectlocs="147,57;77,0;0,57;0,358;77,415;147,358;147,57" o:connectangles="0,0,0,0,0,0,0"/>
                      </v:shape>
                      <v:shape id="Freeform 36" o:spid="_x0000_s1042" style="position:absolute;left:5692;top:3548;width:149;height:248;visibility:visible;mso-wrap-style:square;v-text-anchor:top" coordsize="19,3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ARumwwAA&#10;ANsAAAAPAAAAZHJzL2Rvd25yZXYueG1sRE9La8JAEL4L/odlBG91Y4tVoquIpdpqDr4u3obsmASz&#10;syG7xvTfdwsFb/PxPWe2aE0pGqpdYVnBcBCBIE6tLjhTcD59vkxAOI+ssbRMCn7IwWLe7cww1vbB&#10;B2qOPhMhhF2MCnLvq1hKl+Zk0A1sRRy4q60N+gDrTOoaHyHclPI1it6lwYJDQ44VrXJKb8e7UXDZ&#10;bb8/9npz1pPr6W29SZLbqEmU6vfa5RSEp9Y/xf/uLx3mj+Hvl3CAnP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WARumwwAAANsAAAAPAAAAAAAAAAAAAAAAAJcCAABkcnMvZG93&#10;bnJldi54bWxQSwUGAAAAAAQABAD1AAAAhwMAAAAA&#10;" path="m19,10c19,4,15,,9,,4,,,4,,10,,30,,30,,30,,35,4,39,9,39,15,39,19,35,19,30l19,10xe" fillcolor="#015f85" stroked="f">
                        <v:path arrowok="t" o:connecttype="custom" o:connectlocs="149,64;71,0;0,64;0,191;71,248;149,191;149,64" o:connectangles="0,0,0,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1980" w:type="dxa"/>
          </w:tcPr>
          <w:p w14:paraId="1C593391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  <w:r w:rsidRPr="00AF10D9">
              <w:rPr>
                <w:rFonts w:ascii="Times New Roman" w:hAnsi="Times New Roman"/>
              </w:rPr>
              <w:t>Document Number</w:t>
            </w:r>
          </w:p>
        </w:tc>
        <w:tc>
          <w:tcPr>
            <w:tcW w:w="2718" w:type="dxa"/>
          </w:tcPr>
          <w:p w14:paraId="251C13CD" w14:textId="0CDA18AB" w:rsidR="00824046" w:rsidRPr="00AF10D9" w:rsidRDefault="00633E90" w:rsidP="003F2518">
            <w:pPr>
              <w:pStyle w:val="DocStatsTable"/>
              <w:rPr>
                <w:rFonts w:ascii="Times New Roman" w:hAnsi="Times New Roman"/>
              </w:rPr>
            </w:pPr>
            <w:r w:rsidRPr="00633E90">
              <w:rPr>
                <w:rFonts w:ascii="Times New Roman" w:hAnsi="Times New Roman"/>
              </w:rPr>
              <w:t>EDCS-12791943</w:t>
            </w:r>
          </w:p>
        </w:tc>
      </w:tr>
      <w:tr w:rsidR="00824046" w:rsidRPr="00AF10D9" w14:paraId="732C52B6" w14:textId="77777777" w:rsidTr="0086787D">
        <w:trPr>
          <w:cantSplit/>
          <w:trHeight w:val="305"/>
        </w:trPr>
        <w:tc>
          <w:tcPr>
            <w:tcW w:w="4878" w:type="dxa"/>
            <w:vMerge/>
            <w:tcBorders>
              <w:left w:val="nil"/>
              <w:bottom w:val="nil"/>
            </w:tcBorders>
          </w:tcPr>
          <w:p w14:paraId="765E00C6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</w:p>
        </w:tc>
        <w:tc>
          <w:tcPr>
            <w:tcW w:w="1980" w:type="dxa"/>
          </w:tcPr>
          <w:p w14:paraId="0F50A04C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  <w:r w:rsidRPr="00AF10D9">
              <w:rPr>
                <w:rFonts w:ascii="Times New Roman" w:hAnsi="Times New Roman"/>
              </w:rPr>
              <w:t>Based on Template</w:t>
            </w:r>
          </w:p>
        </w:tc>
        <w:tc>
          <w:tcPr>
            <w:tcW w:w="2718" w:type="dxa"/>
          </w:tcPr>
          <w:p w14:paraId="23223A89" w14:textId="77777777" w:rsidR="00485B4A" w:rsidRPr="00AF10D9" w:rsidRDefault="0065459E" w:rsidP="00DD6C63">
            <w:pPr>
              <w:pStyle w:val="DocStatsTable"/>
              <w:rPr>
                <w:rFonts w:ascii="Times New Roman" w:hAnsi="Times New Roman"/>
              </w:rPr>
            </w:pPr>
            <w:r w:rsidRPr="00266D53">
              <w:rPr>
                <w:rFonts w:ascii="Times New Roman" w:hAnsi="Times New Roman"/>
              </w:rPr>
              <w:t>EDCS-1308249</w:t>
            </w:r>
            <w:r>
              <w:rPr>
                <w:rFonts w:ascii="Times New Roman" w:hAnsi="Times New Roman"/>
              </w:rPr>
              <w:t xml:space="preserve"> Rev 2</w:t>
            </w:r>
          </w:p>
        </w:tc>
      </w:tr>
      <w:tr w:rsidR="00824046" w:rsidRPr="00AF10D9" w14:paraId="7C178BF5" w14:textId="77777777" w:rsidTr="0086787D">
        <w:trPr>
          <w:cantSplit/>
          <w:trHeight w:val="305"/>
        </w:trPr>
        <w:tc>
          <w:tcPr>
            <w:tcW w:w="4878" w:type="dxa"/>
            <w:vMerge/>
            <w:tcBorders>
              <w:left w:val="nil"/>
              <w:bottom w:val="nil"/>
            </w:tcBorders>
          </w:tcPr>
          <w:p w14:paraId="066E121F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</w:p>
        </w:tc>
        <w:tc>
          <w:tcPr>
            <w:tcW w:w="1980" w:type="dxa"/>
          </w:tcPr>
          <w:p w14:paraId="47B9E86F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  <w:r w:rsidRPr="00AF10D9">
              <w:rPr>
                <w:rFonts w:ascii="Times New Roman" w:hAnsi="Times New Roman"/>
              </w:rPr>
              <w:t>Created By</w:t>
            </w:r>
          </w:p>
        </w:tc>
        <w:tc>
          <w:tcPr>
            <w:tcW w:w="2718" w:type="dxa"/>
          </w:tcPr>
          <w:p w14:paraId="4216B481" w14:textId="378566EB" w:rsidR="00824046" w:rsidRPr="00AF10D9" w:rsidRDefault="00F10239" w:rsidP="003F2518">
            <w:pPr>
              <w:pStyle w:val="DocStatsTabl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Yaroslav Hrabar</w:t>
            </w:r>
          </w:p>
        </w:tc>
      </w:tr>
    </w:tbl>
    <w:p w14:paraId="5F30660A" w14:textId="77777777" w:rsidR="003E3B65" w:rsidRPr="00A55FF9" w:rsidRDefault="003E3B65" w:rsidP="00CA1D18">
      <w:pPr>
        <w:rPr>
          <w:b/>
          <w:color w:val="000000"/>
          <w:kern w:val="28"/>
          <w:sz w:val="44"/>
        </w:rPr>
      </w:pPr>
    </w:p>
    <w:p w14:paraId="5EC786DD" w14:textId="20BE9EA0" w:rsidR="00325EB6" w:rsidRPr="00AF10D9" w:rsidRDefault="00256116" w:rsidP="00325EB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WBRS Rule API</w:t>
      </w:r>
      <w:r w:rsidR="00CB06C6">
        <w:rPr>
          <w:b/>
          <w:sz w:val="44"/>
          <w:szCs w:val="44"/>
        </w:rPr>
        <w:t xml:space="preserve"> 1</w:t>
      </w:r>
      <w:r w:rsidR="001E6B08">
        <w:rPr>
          <w:b/>
          <w:sz w:val="44"/>
          <w:szCs w:val="44"/>
        </w:rPr>
        <w:t>.1</w:t>
      </w:r>
    </w:p>
    <w:p w14:paraId="278DC871" w14:textId="77777777" w:rsidR="003C6D51" w:rsidRPr="00AF10D9" w:rsidRDefault="008A7C96" w:rsidP="00325EB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Project Initiation Document</w:t>
      </w:r>
    </w:p>
    <w:p w14:paraId="054F7012" w14:textId="26A8EF93" w:rsidR="003C6D51" w:rsidRPr="00AF10D9" w:rsidRDefault="00A408D7" w:rsidP="00CA1D1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API for manipulation with </w:t>
      </w:r>
      <w:r w:rsidR="00BA08EB">
        <w:rPr>
          <w:sz w:val="28"/>
          <w:szCs w:val="28"/>
        </w:rPr>
        <w:t>Reputation</w:t>
      </w:r>
      <w:r w:rsidR="00C06C49">
        <w:rPr>
          <w:sz w:val="28"/>
          <w:szCs w:val="28"/>
        </w:rPr>
        <w:t xml:space="preserve"> Complaints, </w:t>
      </w:r>
      <w:r w:rsidR="00BA08EB">
        <w:rPr>
          <w:sz w:val="28"/>
          <w:szCs w:val="28"/>
        </w:rPr>
        <w:t>WL/BL entries</w:t>
      </w:r>
      <w:r w:rsidR="00C06C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="00BA08EB">
        <w:rPr>
          <w:sz w:val="28"/>
          <w:szCs w:val="28"/>
        </w:rPr>
        <w:t xml:space="preserve">Threat </w:t>
      </w:r>
      <w:r>
        <w:rPr>
          <w:sz w:val="28"/>
          <w:szCs w:val="28"/>
        </w:rPr>
        <w:t>Categories</w:t>
      </w:r>
    </w:p>
    <w:p w14:paraId="538B0DEC" w14:textId="77777777" w:rsidR="00CA1D18" w:rsidRPr="00AF10D9" w:rsidRDefault="00CA1D18" w:rsidP="00CA1D18">
      <w:pPr>
        <w:jc w:val="center"/>
        <w:rPr>
          <w:sz w:val="28"/>
          <w:szCs w:val="28"/>
        </w:rPr>
      </w:pPr>
    </w:p>
    <w:p w14:paraId="18A1F718" w14:textId="77777777" w:rsidR="003C6D51" w:rsidRPr="00AF10D9" w:rsidRDefault="002B6FBD" w:rsidP="00CA1D1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Approvers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5940"/>
      </w:tblGrid>
      <w:tr w:rsidR="003C6D51" w:rsidRPr="00AF10D9" w14:paraId="48DE0CD0" w14:textId="77777777" w:rsidTr="008209C3">
        <w:tc>
          <w:tcPr>
            <w:tcW w:w="3528" w:type="dxa"/>
          </w:tcPr>
          <w:p w14:paraId="1231F3C8" w14:textId="77777777" w:rsidR="003C6D51" w:rsidRPr="00A4268F" w:rsidRDefault="003C6D51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5940" w:type="dxa"/>
          </w:tcPr>
          <w:p w14:paraId="2162081D" w14:textId="77777777" w:rsidR="003C6D51" w:rsidRPr="00A4268F" w:rsidRDefault="003C6D51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Name/Title</w:t>
            </w:r>
          </w:p>
        </w:tc>
      </w:tr>
      <w:tr w:rsidR="008209C3" w:rsidRPr="00AF10D9" w14:paraId="2F4A0AC7" w14:textId="77777777" w:rsidTr="008209C3">
        <w:tc>
          <w:tcPr>
            <w:tcW w:w="3528" w:type="dxa"/>
          </w:tcPr>
          <w:p w14:paraId="099E5DF5" w14:textId="721952CB" w:rsidR="008209C3" w:rsidRPr="00A4268F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 w:rsidR="008209C3">
              <w:rPr>
                <w:rFonts w:ascii="Times New Roman" w:hAnsi="Times New Roman"/>
                <w:sz w:val="24"/>
                <w:szCs w:val="24"/>
              </w:rPr>
              <w:t>/Tech Lead</w:t>
            </w:r>
          </w:p>
        </w:tc>
        <w:tc>
          <w:tcPr>
            <w:tcW w:w="5940" w:type="dxa"/>
          </w:tcPr>
          <w:p w14:paraId="1B87440B" w14:textId="183EA732" w:rsidR="008209C3" w:rsidRPr="00A4268F" w:rsidRDefault="008209C3">
            <w:pPr>
              <w:pStyle w:val="TableText"/>
              <w:rPr>
                <w:rFonts w:ascii="Times New Roman" w:hAnsi="Times New Roman"/>
              </w:rPr>
            </w:pPr>
            <w:r w:rsidRPr="00C06FBA">
              <w:rPr>
                <w:rFonts w:ascii="Times New Roman" w:hAnsi="Times New Roman"/>
                <w:bCs/>
                <w:sz w:val="24"/>
                <w:szCs w:val="24"/>
              </w:rPr>
              <w:t xml:space="preserve">Don Owens </w:t>
            </w:r>
            <w:r w:rsidRPr="008D056E">
              <w:rPr>
                <w:rFonts w:ascii="Times New Roman" w:hAnsi="Times New Roman"/>
                <w:bCs/>
                <w:sz w:val="24"/>
                <w:szCs w:val="24"/>
              </w:rPr>
              <w:t>doowens@cisco.com</w:t>
            </w:r>
          </w:p>
        </w:tc>
      </w:tr>
      <w:tr w:rsidR="008209C3" w:rsidRPr="00AF10D9" w14:paraId="6D25BFA9" w14:textId="77777777" w:rsidTr="008209C3">
        <w:tc>
          <w:tcPr>
            <w:tcW w:w="3528" w:type="dxa"/>
          </w:tcPr>
          <w:p w14:paraId="468C3149" w14:textId="71F51FEF" w:rsidR="008209C3" w:rsidRPr="00A4268F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 w:rsidR="008209C3">
              <w:rPr>
                <w:rFonts w:ascii="Times New Roman" w:hAnsi="Times New Roman"/>
                <w:sz w:val="24"/>
                <w:szCs w:val="24"/>
              </w:rPr>
              <w:t>/Ops Architect</w:t>
            </w:r>
          </w:p>
        </w:tc>
        <w:tc>
          <w:tcPr>
            <w:tcW w:w="5940" w:type="dxa"/>
          </w:tcPr>
          <w:p w14:paraId="0B4B91D1" w14:textId="5EB0F92B" w:rsidR="008209C3" w:rsidRPr="00A4268F" w:rsidRDefault="008209C3" w:rsidP="006D2E84">
            <w:pPr>
              <w:pStyle w:val="TableText"/>
              <w:rPr>
                <w:rFonts w:ascii="Times New Roman" w:hAnsi="Times New Roman"/>
              </w:rPr>
            </w:pPr>
            <w:proofErr w:type="spellStart"/>
            <w:r w:rsidRPr="00C06FBA">
              <w:rPr>
                <w:rFonts w:ascii="Times New Roman" w:hAnsi="Times New Roman"/>
                <w:sz w:val="24"/>
                <w:szCs w:val="24"/>
              </w:rPr>
              <w:t>Pawan</w:t>
            </w:r>
            <w:proofErr w:type="spellEnd"/>
            <w:r w:rsidRPr="00C06F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06FBA">
              <w:rPr>
                <w:rFonts w:ascii="Times New Roman" w:hAnsi="Times New Roman"/>
                <w:sz w:val="24"/>
                <w:szCs w:val="24"/>
              </w:rPr>
              <w:t>Dube</w:t>
            </w:r>
            <w:proofErr w:type="spellEnd"/>
            <w:r w:rsidRPr="00C06F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D056E">
              <w:rPr>
                <w:rFonts w:ascii="Times New Roman" w:hAnsi="Times New Roman"/>
                <w:sz w:val="24"/>
                <w:szCs w:val="24"/>
              </w:rPr>
              <w:t>pawdube@cisco.com</w:t>
            </w:r>
          </w:p>
        </w:tc>
      </w:tr>
      <w:tr w:rsidR="007A4EC1" w:rsidRPr="00AF10D9" w14:paraId="248969E9" w14:textId="77777777" w:rsidTr="008209C3">
        <w:tc>
          <w:tcPr>
            <w:tcW w:w="3528" w:type="dxa"/>
          </w:tcPr>
          <w:p w14:paraId="494707E3" w14:textId="76A87D83" w:rsidR="007A4EC1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 w:rsidR="007A4EC1" w:rsidRPr="006D03A1">
              <w:rPr>
                <w:rFonts w:ascii="Times New Roman" w:hAnsi="Times New Roman"/>
                <w:sz w:val="24"/>
                <w:szCs w:val="24"/>
              </w:rPr>
              <w:t>/DBA</w:t>
            </w:r>
          </w:p>
        </w:tc>
        <w:tc>
          <w:tcPr>
            <w:tcW w:w="5940" w:type="dxa"/>
          </w:tcPr>
          <w:p w14:paraId="45067A2A" w14:textId="67C85DB1" w:rsidR="007A4EC1" w:rsidRPr="00F64E2A" w:rsidRDefault="00FB0ECB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B0ECB">
              <w:rPr>
                <w:rFonts w:ascii="Times New Roman" w:hAnsi="Times New Roman"/>
                <w:sz w:val="24"/>
                <w:szCs w:val="24"/>
              </w:rPr>
              <w:t>Ilko</w:t>
            </w:r>
            <w:proofErr w:type="spellEnd"/>
            <w:r w:rsidRPr="00FB0EC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B0ECB">
              <w:rPr>
                <w:rFonts w:ascii="Times New Roman" w:hAnsi="Times New Roman"/>
                <w:sz w:val="24"/>
                <w:szCs w:val="24"/>
              </w:rPr>
              <w:t>Mitovski</w:t>
            </w:r>
            <w:proofErr w:type="spellEnd"/>
            <w:r w:rsidRPr="00FB0ECB">
              <w:rPr>
                <w:rFonts w:ascii="Times New Roman" w:hAnsi="Times New Roman"/>
                <w:sz w:val="24"/>
                <w:szCs w:val="24"/>
              </w:rPr>
              <w:t xml:space="preserve"> imitovsk@cisco.com</w:t>
            </w:r>
          </w:p>
        </w:tc>
      </w:tr>
      <w:tr w:rsidR="000B5894" w:rsidRPr="00AF10D9" w14:paraId="11F58360" w14:textId="77777777" w:rsidTr="0032080A">
        <w:tc>
          <w:tcPr>
            <w:tcW w:w="3528" w:type="dxa"/>
            <w:vAlign w:val="bottom"/>
          </w:tcPr>
          <w:p w14:paraId="5C36B433" w14:textId="5FE6557E" w:rsidR="000B5894" w:rsidRPr="00A4268F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 w:rsidR="000B5894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="000B5894">
              <w:rPr>
                <w:rFonts w:ascii="Times New Roman" w:hAnsi="Times New Roman"/>
                <w:sz w:val="24"/>
                <w:szCs w:val="24"/>
              </w:rPr>
              <w:t>Eng</w:t>
            </w:r>
            <w:proofErr w:type="spellEnd"/>
            <w:r w:rsidR="000B5894">
              <w:rPr>
                <w:rFonts w:ascii="Times New Roman" w:hAnsi="Times New Roman"/>
                <w:sz w:val="24"/>
                <w:szCs w:val="24"/>
              </w:rPr>
              <w:t xml:space="preserve"> Research</w:t>
            </w:r>
          </w:p>
        </w:tc>
        <w:tc>
          <w:tcPr>
            <w:tcW w:w="5940" w:type="dxa"/>
            <w:vAlign w:val="bottom"/>
          </w:tcPr>
          <w:p w14:paraId="39ABE178" w14:textId="75335962" w:rsidR="000B5894" w:rsidRPr="00A4268F" w:rsidRDefault="000B5894" w:rsidP="002841C7">
            <w:pPr>
              <w:pStyle w:val="Table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Robert Frost </w:t>
            </w:r>
            <w:r w:rsidRPr="00B15A36">
              <w:rPr>
                <w:rFonts w:ascii="Times New Roman" w:hAnsi="Times New Roman"/>
                <w:sz w:val="24"/>
                <w:szCs w:val="24"/>
              </w:rPr>
              <w:t>rofrost@cisco.com</w:t>
            </w:r>
          </w:p>
        </w:tc>
      </w:tr>
      <w:tr w:rsidR="00DC08E9" w:rsidRPr="00AF10D9" w14:paraId="2724C1F2" w14:textId="77777777" w:rsidTr="0032080A">
        <w:tc>
          <w:tcPr>
            <w:tcW w:w="3528" w:type="dxa"/>
            <w:vAlign w:val="bottom"/>
          </w:tcPr>
          <w:p w14:paraId="4B3128E5" w14:textId="021038C1" w:rsidR="00DC08E9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 w:rsidR="00DC08E9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="00DC08E9">
              <w:rPr>
                <w:rFonts w:ascii="Times New Roman" w:hAnsi="Times New Roman"/>
                <w:sz w:val="24"/>
                <w:szCs w:val="24"/>
              </w:rPr>
              <w:t>Eng</w:t>
            </w:r>
            <w:proofErr w:type="spellEnd"/>
            <w:r w:rsidR="00DC08E9">
              <w:rPr>
                <w:rFonts w:ascii="Times New Roman" w:hAnsi="Times New Roman"/>
                <w:sz w:val="24"/>
                <w:szCs w:val="24"/>
              </w:rPr>
              <w:t xml:space="preserve"> Research</w:t>
            </w:r>
          </w:p>
        </w:tc>
        <w:tc>
          <w:tcPr>
            <w:tcW w:w="5940" w:type="dxa"/>
            <w:vAlign w:val="bottom"/>
          </w:tcPr>
          <w:p w14:paraId="37FAAF53" w14:textId="632AACBA" w:rsidR="00DC08E9" w:rsidRDefault="00DC08E9" w:rsidP="002841C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Jayme Carter </w:t>
            </w:r>
            <w:r w:rsidRPr="00DC08E9">
              <w:rPr>
                <w:rFonts w:ascii="Times New Roman" w:hAnsi="Times New Roman"/>
                <w:sz w:val="24"/>
                <w:szCs w:val="24"/>
              </w:rPr>
              <w:t>jayme@cisco.com</w:t>
            </w:r>
          </w:p>
        </w:tc>
      </w:tr>
      <w:tr w:rsidR="00DC08E9" w:rsidRPr="00AF10D9" w14:paraId="4E82A00D" w14:textId="77777777" w:rsidTr="008209C3">
        <w:trPr>
          <w:trHeight w:val="241"/>
        </w:trPr>
        <w:tc>
          <w:tcPr>
            <w:tcW w:w="3528" w:type="dxa"/>
          </w:tcPr>
          <w:p w14:paraId="29861EC7" w14:textId="4566DA96" w:rsidR="00DC08E9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 w:rsidR="00DC08E9">
              <w:rPr>
                <w:rFonts w:ascii="Times New Roman" w:hAnsi="Times New Roman"/>
                <w:sz w:val="24"/>
                <w:szCs w:val="24"/>
              </w:rPr>
              <w:t>/Dev Team</w:t>
            </w:r>
          </w:p>
        </w:tc>
        <w:tc>
          <w:tcPr>
            <w:tcW w:w="5940" w:type="dxa"/>
          </w:tcPr>
          <w:p w14:paraId="19578B2B" w14:textId="7ABE5706" w:rsidR="00DC08E9" w:rsidRPr="00942F59" w:rsidRDefault="00DC08E9" w:rsidP="002841C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Andrii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Ivaniuk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F5647">
              <w:rPr>
                <w:rFonts w:ascii="Times New Roman" w:hAnsi="Times New Roman"/>
                <w:sz w:val="24"/>
                <w:szCs w:val="24"/>
              </w:rPr>
              <w:t>aivaniuk@cisco.com</w:t>
            </w:r>
          </w:p>
        </w:tc>
      </w:tr>
    </w:tbl>
    <w:p w14:paraId="12BDB7FE" w14:textId="5F4A090E" w:rsidR="006B77A0" w:rsidRPr="00902DAA" w:rsidRDefault="0026340C" w:rsidP="006B77A0">
      <w:pPr>
        <w:rPr>
          <w:rFonts w:ascii="Courier New" w:hAnsi="Courier New" w:cs="Courier New"/>
          <w:color w:val="A6A6A6" w:themeColor="background1" w:themeShade="A6"/>
          <w:sz w:val="16"/>
          <w:szCs w:val="16"/>
        </w:rPr>
      </w:pPr>
      <w:r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doowens@cisco.com; </w:t>
      </w:r>
      <w:r w:rsidR="000B5894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pawdube@cisco.com; </w:t>
      </w:r>
      <w:r w:rsidR="001F02C2">
        <w:rPr>
          <w:rFonts w:ascii="Courier New" w:hAnsi="Courier New" w:cs="Courier New"/>
          <w:color w:val="A6A6A6" w:themeColor="background1" w:themeShade="A6"/>
          <w:sz w:val="16"/>
          <w:szCs w:val="16"/>
        </w:rPr>
        <w:t>rofrost</w:t>
      </w:r>
      <w:r w:rsidR="004C0289">
        <w:rPr>
          <w:rFonts w:ascii="Courier New" w:hAnsi="Courier New" w:cs="Courier New"/>
          <w:color w:val="A6A6A6" w:themeColor="background1" w:themeShade="A6"/>
          <w:sz w:val="16"/>
          <w:szCs w:val="16"/>
        </w:rPr>
        <w:t>@cisco.com</w:t>
      </w:r>
      <w:r w:rsidR="00ED79A6"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>;</w:t>
      </w:r>
      <w:r w:rsidR="001F02C2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 </w:t>
      </w:r>
      <w:r w:rsidR="00DC08E9" w:rsidRPr="00DC08E9">
        <w:rPr>
          <w:rFonts w:ascii="Courier New" w:hAnsi="Courier New" w:cs="Courier New"/>
          <w:color w:val="A6A6A6" w:themeColor="background1" w:themeShade="A6"/>
          <w:sz w:val="16"/>
          <w:szCs w:val="16"/>
        </w:rPr>
        <w:t>jayme@cisco.com</w:t>
      </w:r>
      <w:r w:rsidR="004C0289">
        <w:rPr>
          <w:rFonts w:ascii="Courier New" w:hAnsi="Courier New" w:cs="Courier New"/>
          <w:color w:val="A6A6A6" w:themeColor="background1" w:themeShade="A6"/>
          <w:sz w:val="16"/>
          <w:szCs w:val="16"/>
        </w:rPr>
        <w:t>;</w:t>
      </w:r>
      <w:r w:rsidR="00D01DA7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 </w:t>
      </w:r>
      <w:r w:rsidR="00D01DA7" w:rsidRPr="00D01DA7">
        <w:rPr>
          <w:rFonts w:ascii="Courier New" w:hAnsi="Courier New" w:cs="Courier New"/>
          <w:color w:val="A6A6A6" w:themeColor="background1" w:themeShade="A6"/>
          <w:sz w:val="16"/>
          <w:szCs w:val="16"/>
        </w:rPr>
        <w:t>imitovsk</w:t>
      </w:r>
      <w:r w:rsidR="00D01DA7">
        <w:rPr>
          <w:rFonts w:ascii="Courier New" w:hAnsi="Courier New" w:cs="Courier New"/>
          <w:color w:val="A6A6A6" w:themeColor="background1" w:themeShade="A6"/>
          <w:sz w:val="16"/>
          <w:szCs w:val="16"/>
        </w:rPr>
        <w:t>@cisco.com</w:t>
      </w:r>
      <w:r w:rsidR="00081B03">
        <w:rPr>
          <w:rFonts w:ascii="Courier New" w:hAnsi="Courier New" w:cs="Courier New"/>
          <w:color w:val="A6A6A6" w:themeColor="background1" w:themeShade="A6"/>
          <w:sz w:val="16"/>
          <w:szCs w:val="16"/>
        </w:rPr>
        <w:t>; aivaniuk@cisco.com;</w:t>
      </w:r>
    </w:p>
    <w:p w14:paraId="13485502" w14:textId="77777777" w:rsidR="006B77A0" w:rsidRPr="00AF10D9" w:rsidRDefault="006B77A0" w:rsidP="006B77A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CC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3"/>
        <w:gridCol w:w="5645"/>
      </w:tblGrid>
      <w:tr w:rsidR="006B77A0" w:rsidRPr="00AF10D9" w14:paraId="5828A60A" w14:textId="77777777" w:rsidTr="001E6DF0">
        <w:tc>
          <w:tcPr>
            <w:tcW w:w="3823" w:type="dxa"/>
          </w:tcPr>
          <w:p w14:paraId="50D26B26" w14:textId="77777777" w:rsidR="006B77A0" w:rsidRPr="00A4268F" w:rsidRDefault="006B77A0" w:rsidP="006D2E84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5645" w:type="dxa"/>
          </w:tcPr>
          <w:p w14:paraId="33658193" w14:textId="77777777" w:rsidR="006B77A0" w:rsidRPr="00A4268F" w:rsidRDefault="006B77A0" w:rsidP="006D2E84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Name/Title</w:t>
            </w:r>
          </w:p>
        </w:tc>
      </w:tr>
      <w:tr w:rsidR="004C0289" w:rsidRPr="00AF10D9" w14:paraId="6735C51A" w14:textId="77777777" w:rsidTr="001E6DF0">
        <w:tc>
          <w:tcPr>
            <w:tcW w:w="3823" w:type="dxa"/>
          </w:tcPr>
          <w:p w14:paraId="712C4A7C" w14:textId="579FCD3C" w:rsidR="004C0289" w:rsidRPr="00A4268F" w:rsidRDefault="004C0289" w:rsidP="006D2E84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Style w:val="Strong"/>
                <w:rFonts w:ascii="Times New Roman" w:hAnsi="Times New Roman"/>
                <w:sz w:val="24"/>
                <w:szCs w:val="24"/>
              </w:rPr>
              <w:t>/</w:t>
            </w:r>
            <w:r w:rsidRPr="00341C5F">
              <w:rPr>
                <w:rStyle w:val="Strong"/>
                <w:rFonts w:ascii="Times New Roman" w:hAnsi="Times New Roman"/>
                <w:sz w:val="24"/>
                <w:szCs w:val="24"/>
              </w:rPr>
              <w:t>PM</w:t>
            </w:r>
          </w:p>
        </w:tc>
        <w:tc>
          <w:tcPr>
            <w:tcW w:w="5645" w:type="dxa"/>
          </w:tcPr>
          <w:p w14:paraId="4B326411" w14:textId="28916278" w:rsidR="004C0289" w:rsidRPr="004C0289" w:rsidRDefault="004C0289" w:rsidP="006D2E84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Liz </w:t>
            </w:r>
            <w:proofErr w:type="spellStart"/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>Cooperrider</w:t>
            </w:r>
            <w:proofErr w:type="spellEnd"/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 </w:t>
            </w:r>
            <w:r w:rsidRPr="004C0289">
              <w:rPr>
                <w:rFonts w:ascii="Times New Roman" w:hAnsi="Times New Roman"/>
                <w:b w:val="0"/>
                <w:sz w:val="24"/>
                <w:szCs w:val="24"/>
              </w:rPr>
              <w:t>ecooperr@cisco.com</w:t>
            </w:r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4C0289" w:rsidRPr="00AF10D9" w14:paraId="2C3EB27C" w14:textId="77777777" w:rsidTr="001E6DF0">
        <w:tc>
          <w:tcPr>
            <w:tcW w:w="3823" w:type="dxa"/>
          </w:tcPr>
          <w:p w14:paraId="21DB1A1B" w14:textId="2D0E0A2F" w:rsidR="004C0289" w:rsidRDefault="004C0289" w:rsidP="004C0289">
            <w:pPr>
              <w:pStyle w:val="TableColumnHead"/>
              <w:rPr>
                <w:rStyle w:val="Strong"/>
                <w:rFonts w:ascii="Times New Roman" w:hAnsi="Times New Roman"/>
                <w:sz w:val="24"/>
                <w:szCs w:val="24"/>
              </w:rPr>
            </w:pPr>
            <w:proofErr w:type="spellStart"/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/PM </w:t>
            </w:r>
          </w:p>
        </w:tc>
        <w:tc>
          <w:tcPr>
            <w:tcW w:w="5645" w:type="dxa"/>
          </w:tcPr>
          <w:p w14:paraId="6D8541EA" w14:textId="23CAC5E5" w:rsidR="004C0289" w:rsidRPr="004C0289" w:rsidRDefault="004C0289" w:rsidP="006D2E84">
            <w:pPr>
              <w:pStyle w:val="TableColumnHead"/>
              <w:rPr>
                <w:rStyle w:val="Strong"/>
                <w:rFonts w:ascii="Times New Roman" w:hAnsi="Times New Roman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>Gretchen Schiffer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>gschiffe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@cisco.com</w:t>
            </w:r>
          </w:p>
        </w:tc>
      </w:tr>
      <w:tr w:rsidR="004C0289" w:rsidRPr="00AF10D9" w14:paraId="55CF0B64" w14:textId="77777777" w:rsidTr="0032080A">
        <w:tc>
          <w:tcPr>
            <w:tcW w:w="3823" w:type="dxa"/>
            <w:vAlign w:val="bottom"/>
          </w:tcPr>
          <w:p w14:paraId="0035BC55" w14:textId="5F03DB93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Research PM</w:t>
            </w:r>
          </w:p>
        </w:tc>
        <w:tc>
          <w:tcPr>
            <w:tcW w:w="5645" w:type="dxa"/>
            <w:vAlign w:val="bottom"/>
          </w:tcPr>
          <w:p w14:paraId="2886C8B8" w14:textId="78454C3A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Anthony Paredes </w:t>
            </w:r>
            <w:r w:rsidRPr="00DC08E9">
              <w:rPr>
                <w:rFonts w:ascii="Times New Roman" w:hAnsi="Times New Roman"/>
                <w:sz w:val="24"/>
                <w:szCs w:val="24"/>
              </w:rPr>
              <w:t>anparede@cisco.com</w:t>
            </w:r>
          </w:p>
        </w:tc>
      </w:tr>
      <w:tr w:rsidR="004C0289" w:rsidRPr="00AF10D9" w14:paraId="193C1F34" w14:textId="77777777" w:rsidTr="008C643B">
        <w:trPr>
          <w:trHeight w:val="241"/>
        </w:trPr>
        <w:tc>
          <w:tcPr>
            <w:tcW w:w="3823" w:type="dxa"/>
            <w:vAlign w:val="bottom"/>
          </w:tcPr>
          <w:p w14:paraId="29700D24" w14:textId="7BA9C359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Research</w:t>
            </w:r>
          </w:p>
        </w:tc>
        <w:tc>
          <w:tcPr>
            <w:tcW w:w="5645" w:type="dxa"/>
            <w:vAlign w:val="bottom"/>
          </w:tcPr>
          <w:p w14:paraId="4AB4E82F" w14:textId="3AB83255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Adam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Mattern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15A36">
              <w:rPr>
                <w:rFonts w:ascii="Times New Roman" w:hAnsi="Times New Roman"/>
                <w:sz w:val="24"/>
                <w:szCs w:val="24"/>
              </w:rPr>
              <w:t>admatter@cisco.com</w:t>
            </w:r>
          </w:p>
        </w:tc>
      </w:tr>
      <w:tr w:rsidR="004C0289" w:rsidRPr="00AF10D9" w14:paraId="73583FD5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359A749A" w14:textId="700DD18D" w:rsid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</w:t>
            </w:r>
            <w:proofErr w:type="spellEnd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/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Eng</w:t>
            </w:r>
            <w:proofErr w:type="spellEnd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5645" w:type="dxa"/>
            <w:vAlign w:val="bottom"/>
          </w:tcPr>
          <w:p w14:paraId="0177FE02" w14:textId="07301F09" w:rsid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Shweta 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Patwardhan</w:t>
            </w:r>
            <w:proofErr w:type="spellEnd"/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shpatwar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4C0289" w:rsidRPr="00AF10D9" w14:paraId="229AC53F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3AA464A8" w14:textId="23062044" w:rsidR="004C0289" w:rsidRP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</w:t>
            </w:r>
            <w:proofErr w:type="spellEnd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/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5645" w:type="dxa"/>
            <w:vAlign w:val="bottom"/>
          </w:tcPr>
          <w:p w14:paraId="4FB66057" w14:textId="22F21FA8" w:rsidR="004C0289" w:rsidRP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Melissa Taylor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melitayl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4C0289" w:rsidRPr="00AF10D9" w14:paraId="213CE34D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2A01A1B2" w14:textId="3D109ABC" w:rsidR="004C0289" w:rsidRP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</w:t>
            </w:r>
            <w:proofErr w:type="spellEnd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/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5645" w:type="dxa"/>
            <w:vAlign w:val="bottom"/>
          </w:tcPr>
          <w:p w14:paraId="1BA4EDA0" w14:textId="3DB524A2" w:rsidR="004C0289" w:rsidRP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Nicolette 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Verbeck</w:t>
            </w:r>
            <w:proofErr w:type="spellEnd"/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nverbeck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4C0289" w:rsidRPr="00AF10D9" w14:paraId="2C25E29D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4F9F6A44" w14:textId="410CE375" w:rsidR="004C0289" w:rsidRP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</w:t>
            </w:r>
            <w:proofErr w:type="spellEnd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/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5645" w:type="dxa"/>
            <w:vAlign w:val="bottom"/>
          </w:tcPr>
          <w:p w14:paraId="31BC9ED3" w14:textId="694B21F5" w:rsidR="004C0289" w:rsidRP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Alan Smith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alansmi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4C0289" w:rsidRPr="00AF10D9" w14:paraId="33718200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0AB0DDB3" w14:textId="09A71C32" w:rsidR="004C0289" w:rsidRP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</w:t>
            </w:r>
            <w:proofErr w:type="spellEnd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/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Eng</w:t>
            </w:r>
            <w:proofErr w:type="spellEnd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5645" w:type="dxa"/>
            <w:vAlign w:val="bottom"/>
          </w:tcPr>
          <w:p w14:paraId="3E35DD24" w14:textId="02629C4F" w:rsidR="004C0289" w:rsidRP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Joel 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Esler</w:t>
            </w:r>
            <w:proofErr w:type="spellEnd"/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jesler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D751A0" w:rsidRPr="00AF10D9" w14:paraId="5308F1A3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731EE64A" w14:textId="49DB2F49" w:rsidR="00D751A0" w:rsidRPr="004C0289" w:rsidRDefault="00D751A0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</w:t>
            </w:r>
            <w:proofErr w:type="spellEnd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/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5645" w:type="dxa"/>
            <w:vAlign w:val="bottom"/>
          </w:tcPr>
          <w:p w14:paraId="0375A35E" w14:textId="0C0B0E44" w:rsidR="00D751A0" w:rsidRPr="004C0289" w:rsidRDefault="00D751A0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D751A0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Chris </w:t>
            </w:r>
            <w:proofErr w:type="spellStart"/>
            <w:r w:rsidRPr="00D751A0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Laclair</w:t>
            </w:r>
            <w:proofErr w:type="spellEnd"/>
            <w:r w:rsidRPr="00D751A0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claclair@cisco.com</w:t>
            </w:r>
          </w:p>
        </w:tc>
      </w:tr>
      <w:tr w:rsidR="00D751A0" w:rsidRPr="00AF10D9" w14:paraId="5602C3EA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6E18962B" w14:textId="78B1E3A6" w:rsidR="00D751A0" w:rsidRPr="004C0289" w:rsidRDefault="00D751A0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</w:t>
            </w:r>
            <w:proofErr w:type="spellEnd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/</w:t>
            </w:r>
            <w:proofErr w:type="spellStart"/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5645" w:type="dxa"/>
            <w:vAlign w:val="bottom"/>
          </w:tcPr>
          <w:p w14:paraId="4045EF86" w14:textId="414DE118" w:rsidR="00D751A0" w:rsidRPr="004C0289" w:rsidRDefault="00D751A0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D751A0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Nick Herbert nicherbe@cisco.com</w:t>
            </w:r>
          </w:p>
        </w:tc>
      </w:tr>
      <w:tr w:rsidR="004C0289" w:rsidRPr="00AF10D9" w14:paraId="5B57473B" w14:textId="77777777" w:rsidTr="001E6DF0">
        <w:trPr>
          <w:trHeight w:val="241"/>
        </w:trPr>
        <w:tc>
          <w:tcPr>
            <w:tcW w:w="3823" w:type="dxa"/>
          </w:tcPr>
          <w:p w14:paraId="586F2312" w14:textId="719628AB" w:rsidR="004C0289" w:rsidRDefault="004C0289" w:rsidP="00E107DD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/PM</w:t>
            </w:r>
          </w:p>
        </w:tc>
        <w:tc>
          <w:tcPr>
            <w:tcW w:w="5645" w:type="dxa"/>
          </w:tcPr>
          <w:p w14:paraId="3AA15C1B" w14:textId="68AA8BFC" w:rsid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Oleksii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Petrovskyi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209C3">
              <w:rPr>
                <w:rFonts w:ascii="Times New Roman" w:hAnsi="Times New Roman"/>
                <w:sz w:val="24"/>
                <w:szCs w:val="24"/>
              </w:rPr>
              <w:t>opetrovs@cisco.com</w:t>
            </w:r>
          </w:p>
        </w:tc>
      </w:tr>
      <w:tr w:rsidR="004C0289" w:rsidRPr="00AF10D9" w14:paraId="1AFF8DC3" w14:textId="77777777" w:rsidTr="001E6DF0">
        <w:trPr>
          <w:trHeight w:val="241"/>
        </w:trPr>
        <w:tc>
          <w:tcPr>
            <w:tcW w:w="3823" w:type="dxa"/>
          </w:tcPr>
          <w:p w14:paraId="78C19710" w14:textId="0792E4D8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OpsEng</w:t>
            </w:r>
            <w:proofErr w:type="spellEnd"/>
          </w:p>
        </w:tc>
        <w:tc>
          <w:tcPr>
            <w:tcW w:w="5645" w:type="dxa"/>
          </w:tcPr>
          <w:p w14:paraId="35CD2B36" w14:textId="14B824E8" w:rsidR="004C0289" w:rsidRPr="00A4268F" w:rsidRDefault="004C0289" w:rsidP="008209C3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Bogdan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Okseniuk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209C3">
              <w:rPr>
                <w:rFonts w:ascii="Times New Roman" w:hAnsi="Times New Roman"/>
                <w:sz w:val="24"/>
                <w:szCs w:val="24"/>
              </w:rPr>
              <w:t>bokseniu@cisco.com</w:t>
            </w:r>
          </w:p>
        </w:tc>
      </w:tr>
      <w:tr w:rsidR="004C0289" w:rsidRPr="00AF10D9" w14:paraId="402F34B1" w14:textId="77777777" w:rsidTr="001E6DF0">
        <w:trPr>
          <w:trHeight w:val="241"/>
        </w:trPr>
        <w:tc>
          <w:tcPr>
            <w:tcW w:w="3823" w:type="dxa"/>
          </w:tcPr>
          <w:p w14:paraId="1BBA2E97" w14:textId="16BF1BBB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341C5F">
              <w:rPr>
                <w:rFonts w:ascii="Times New Roman" w:hAnsi="Times New Roman"/>
                <w:sz w:val="24"/>
                <w:szCs w:val="24"/>
              </w:rPr>
              <w:t>OpsEng</w:t>
            </w:r>
            <w:proofErr w:type="spellEnd"/>
          </w:p>
        </w:tc>
        <w:tc>
          <w:tcPr>
            <w:tcW w:w="5645" w:type="dxa"/>
          </w:tcPr>
          <w:p w14:paraId="509A07EF" w14:textId="36589F65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341C5F">
              <w:rPr>
                <w:rFonts w:ascii="Times New Roman" w:hAnsi="Times New Roman"/>
                <w:bCs/>
                <w:sz w:val="24"/>
                <w:szCs w:val="24"/>
              </w:rPr>
              <w:t xml:space="preserve">Roman </w:t>
            </w:r>
            <w:proofErr w:type="spellStart"/>
            <w:r w:rsidRPr="00341C5F">
              <w:rPr>
                <w:rFonts w:ascii="Times New Roman" w:hAnsi="Times New Roman"/>
                <w:bCs/>
                <w:sz w:val="24"/>
                <w:szCs w:val="24"/>
              </w:rPr>
              <w:t>Valchuk</w:t>
            </w:r>
            <w:proofErr w:type="spellEnd"/>
            <w:r w:rsidRPr="00341C5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8D056E">
              <w:rPr>
                <w:rFonts w:ascii="Times New Roman" w:hAnsi="Times New Roman"/>
                <w:bCs/>
                <w:sz w:val="24"/>
                <w:szCs w:val="24"/>
              </w:rPr>
              <w:t>rvalchuk@cisco.com</w:t>
            </w:r>
          </w:p>
        </w:tc>
      </w:tr>
      <w:tr w:rsidR="004C0289" w:rsidRPr="00AF10D9" w14:paraId="6AD4159A" w14:textId="77777777" w:rsidTr="001E6DF0">
        <w:trPr>
          <w:trHeight w:val="241"/>
        </w:trPr>
        <w:tc>
          <w:tcPr>
            <w:tcW w:w="3823" w:type="dxa"/>
          </w:tcPr>
          <w:p w14:paraId="0144054A" w14:textId="119E095C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/QA Lead</w:t>
            </w:r>
          </w:p>
        </w:tc>
        <w:tc>
          <w:tcPr>
            <w:tcW w:w="5645" w:type="dxa"/>
          </w:tcPr>
          <w:p w14:paraId="298B94B1" w14:textId="74ACCB85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Viktor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Malafey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vmalafey@cisco.com</w:t>
            </w:r>
          </w:p>
        </w:tc>
      </w:tr>
      <w:tr w:rsidR="004C0289" w:rsidRPr="00AF10D9" w14:paraId="4B0DF2FB" w14:textId="77777777" w:rsidTr="0032080A">
        <w:trPr>
          <w:trHeight w:val="227"/>
        </w:trPr>
        <w:tc>
          <w:tcPr>
            <w:tcW w:w="3823" w:type="dxa"/>
          </w:tcPr>
          <w:p w14:paraId="1EC3F8CD" w14:textId="197D96EA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/Dev Team</w:t>
            </w:r>
          </w:p>
        </w:tc>
        <w:tc>
          <w:tcPr>
            <w:tcW w:w="5645" w:type="dxa"/>
            <w:vAlign w:val="bottom"/>
          </w:tcPr>
          <w:p w14:paraId="5F2C8C44" w14:textId="165018FC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Stepan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Sinkov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F4D37">
              <w:rPr>
                <w:rFonts w:ascii="Times New Roman" w:hAnsi="Times New Roman"/>
                <w:sz w:val="24"/>
                <w:szCs w:val="24"/>
              </w:rPr>
              <w:t>ssinkov@cisco.com</w:t>
            </w:r>
          </w:p>
        </w:tc>
      </w:tr>
      <w:tr w:rsidR="004C0289" w:rsidRPr="00AF10D9" w14:paraId="62B3BFDE" w14:textId="77777777" w:rsidTr="001E6DF0">
        <w:trPr>
          <w:trHeight w:val="227"/>
        </w:trPr>
        <w:tc>
          <w:tcPr>
            <w:tcW w:w="3823" w:type="dxa"/>
          </w:tcPr>
          <w:p w14:paraId="76BFD6DF" w14:textId="1C1908C4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/QA Team</w:t>
            </w:r>
          </w:p>
        </w:tc>
        <w:tc>
          <w:tcPr>
            <w:tcW w:w="5645" w:type="dxa"/>
          </w:tcPr>
          <w:p w14:paraId="38A31044" w14:textId="31D5424D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Marko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Yanushevskyi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14CB4" w:rsidRPr="00A14CB4">
              <w:rPr>
                <w:rFonts w:ascii="Times New Roman" w:hAnsi="Times New Roman"/>
                <w:sz w:val="24"/>
                <w:szCs w:val="24"/>
              </w:rPr>
              <w:t>mayanush@cisco.com</w:t>
            </w:r>
          </w:p>
        </w:tc>
      </w:tr>
      <w:tr w:rsidR="004C0289" w:rsidRPr="00AF10D9" w14:paraId="152D4ED2" w14:textId="77777777" w:rsidTr="001E6DF0">
        <w:trPr>
          <w:trHeight w:val="227"/>
        </w:trPr>
        <w:tc>
          <w:tcPr>
            <w:tcW w:w="3823" w:type="dxa"/>
          </w:tcPr>
          <w:p w14:paraId="32EF283C" w14:textId="49942B88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/QA Team</w:t>
            </w:r>
          </w:p>
        </w:tc>
        <w:tc>
          <w:tcPr>
            <w:tcW w:w="5645" w:type="dxa"/>
          </w:tcPr>
          <w:p w14:paraId="1BE75825" w14:textId="36EBCA78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35D8D">
              <w:rPr>
                <w:rFonts w:ascii="Times New Roman" w:hAnsi="Times New Roman"/>
                <w:sz w:val="24"/>
                <w:szCs w:val="24"/>
              </w:rPr>
              <w:t>Oleksandr</w:t>
            </w:r>
            <w:proofErr w:type="spellEnd"/>
            <w:r w:rsidRPr="00635D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35D8D">
              <w:rPr>
                <w:rFonts w:ascii="Times New Roman" w:hAnsi="Times New Roman"/>
                <w:sz w:val="24"/>
                <w:szCs w:val="24"/>
              </w:rPr>
              <w:t>Shutko</w:t>
            </w:r>
            <w:proofErr w:type="spellEnd"/>
            <w:r w:rsidRPr="00635D8D">
              <w:rPr>
                <w:rFonts w:ascii="Times New Roman" w:hAnsi="Times New Roman"/>
                <w:sz w:val="24"/>
                <w:szCs w:val="24"/>
              </w:rPr>
              <w:t xml:space="preserve"> oshutko@cisco.com</w:t>
            </w:r>
          </w:p>
        </w:tc>
      </w:tr>
    </w:tbl>
    <w:p w14:paraId="7A7288B3" w14:textId="0BE21DC0" w:rsidR="004E1EE0" w:rsidRPr="0086787D" w:rsidRDefault="00ED79A6">
      <w:pPr>
        <w:rPr>
          <w:rFonts w:ascii="Courier New" w:hAnsi="Courier New" w:cs="Courier New"/>
          <w:color w:val="A6A6A6" w:themeColor="background1" w:themeShade="A6"/>
          <w:sz w:val="16"/>
          <w:szCs w:val="16"/>
        </w:rPr>
      </w:pPr>
      <w:r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ecooperr@cisco.com; </w:t>
      </w:r>
      <w:r w:rsidR="008B6A5E" w:rsidRP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>gschiffe</w:t>
      </w:r>
      <w:r w:rsid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>@cisco.com;</w:t>
      </w:r>
      <w:r w:rsidR="008B6A5E" w:rsidRP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 </w:t>
      </w:r>
      <w:r w:rsidR="008B6A5E" w:rsidRPr="00DC08E9">
        <w:rPr>
          <w:rFonts w:ascii="Courier New" w:hAnsi="Courier New" w:cs="Courier New"/>
          <w:color w:val="A6A6A6" w:themeColor="background1" w:themeShade="A6"/>
          <w:sz w:val="16"/>
          <w:szCs w:val="16"/>
        </w:rPr>
        <w:t>anparede@cisco.com</w:t>
      </w:r>
      <w:r w:rsidR="008B6A5E"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; </w:t>
      </w:r>
      <w:r w:rsid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>admatter</w:t>
      </w:r>
      <w:r w:rsidR="008B6A5E"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>@cisco.com</w:t>
      </w:r>
      <w:r w:rsid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; </w:t>
      </w:r>
      <w:r w:rsidR="0046486D" w:rsidRPr="0046486D">
        <w:rPr>
          <w:rFonts w:ascii="Courier New" w:hAnsi="Courier New" w:cs="Courier New"/>
          <w:color w:val="A6A6A6" w:themeColor="background1" w:themeShade="A6"/>
          <w:sz w:val="16"/>
          <w:szCs w:val="16"/>
        </w:rPr>
        <w:t>shpa</w:t>
      </w:r>
      <w:r w:rsidR="00A14CB4">
        <w:rPr>
          <w:rFonts w:ascii="Courier New" w:hAnsi="Courier New" w:cs="Courier New"/>
          <w:color w:val="A6A6A6" w:themeColor="background1" w:themeShade="A6"/>
          <w:sz w:val="16"/>
          <w:szCs w:val="16"/>
        </w:rPr>
        <w:t>twar@cisco.com; melitayl@cisco.com; nverbeck</w:t>
      </w:r>
      <w:r w:rsidR="0046486D" w:rsidRPr="0046486D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@cisco.com; </w:t>
      </w:r>
      <w:r w:rsidR="00A14CB4">
        <w:rPr>
          <w:rFonts w:ascii="Courier New" w:hAnsi="Courier New" w:cs="Courier New"/>
          <w:color w:val="A6A6A6" w:themeColor="background1" w:themeShade="A6"/>
          <w:sz w:val="16"/>
          <w:szCs w:val="16"/>
        </w:rPr>
        <w:t>alansmi</w:t>
      </w:r>
      <w:r w:rsidR="0046486D" w:rsidRPr="0046486D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@cisco.com; </w:t>
      </w:r>
      <w:r w:rsidR="00A14CB4">
        <w:rPr>
          <w:rFonts w:ascii="Courier New" w:hAnsi="Courier New" w:cs="Courier New"/>
          <w:color w:val="A6A6A6" w:themeColor="background1" w:themeShade="A6"/>
          <w:sz w:val="16"/>
          <w:szCs w:val="16"/>
        </w:rPr>
        <w:t>jesler</w:t>
      </w:r>
      <w:r w:rsidR="0046486D" w:rsidRPr="0046486D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@cisco.com; </w:t>
      </w:r>
      <w:r w:rsidR="00A14CB4" w:rsidRPr="00D751A0">
        <w:rPr>
          <w:rFonts w:ascii="Courier New" w:hAnsi="Courier New" w:cs="Courier New"/>
          <w:color w:val="A6A6A6" w:themeColor="background1" w:themeShade="A6"/>
          <w:sz w:val="16"/>
          <w:szCs w:val="16"/>
        </w:rPr>
        <w:lastRenderedPageBreak/>
        <w:t>claclair@cisco.com</w:t>
      </w:r>
      <w:r w:rsidR="00A14CB4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; </w:t>
      </w:r>
      <w:r w:rsidR="00A14CB4" w:rsidRPr="00D751A0">
        <w:rPr>
          <w:rFonts w:ascii="Courier New" w:hAnsi="Courier New" w:cs="Courier New"/>
          <w:color w:val="A6A6A6" w:themeColor="background1" w:themeShade="A6"/>
          <w:sz w:val="16"/>
          <w:szCs w:val="16"/>
        </w:rPr>
        <w:t>nicherbe@cisco.com</w:t>
      </w:r>
      <w:r w:rsidR="00A14CB4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; </w:t>
      </w:r>
      <w:r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>opetrovs@cisco.com; rvalchuk@cisco.com; bokseniu@cisco.com;</w:t>
      </w:r>
      <w:r w:rsidR="00635D8D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 vmalafey@cisco.com; ssinkov@cisco.com; </w:t>
      </w:r>
      <w:r w:rsidR="00A14CB4" w:rsidRPr="00A14CB4">
        <w:rPr>
          <w:rFonts w:ascii="Courier New" w:hAnsi="Courier New" w:cs="Courier New"/>
          <w:color w:val="A6A6A6" w:themeColor="background1" w:themeShade="A6"/>
          <w:sz w:val="16"/>
          <w:szCs w:val="16"/>
        </w:rPr>
        <w:t>mayanush@cisco.com</w:t>
      </w:r>
      <w:r w:rsidR="00635D8D">
        <w:rPr>
          <w:rFonts w:ascii="Courier New" w:hAnsi="Courier New" w:cs="Courier New"/>
          <w:color w:val="A6A6A6" w:themeColor="background1" w:themeShade="A6"/>
          <w:sz w:val="16"/>
          <w:szCs w:val="16"/>
        </w:rPr>
        <w:t>; oshutko@cisco.com;</w:t>
      </w:r>
      <w:r w:rsidR="00D751A0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 </w:t>
      </w:r>
    </w:p>
    <w:p w14:paraId="7C9C096A" w14:textId="77777777" w:rsidR="00382736" w:rsidRDefault="00382736" w:rsidP="00CA1D18">
      <w:pPr>
        <w:jc w:val="center"/>
        <w:rPr>
          <w:b/>
          <w:sz w:val="44"/>
          <w:szCs w:val="44"/>
        </w:rPr>
      </w:pPr>
    </w:p>
    <w:p w14:paraId="49BFD9C9" w14:textId="77777777" w:rsidR="00937874" w:rsidRPr="00AF10D9" w:rsidRDefault="00937874" w:rsidP="00CA1D18">
      <w:pPr>
        <w:jc w:val="center"/>
        <w:rPr>
          <w:b/>
          <w:sz w:val="44"/>
          <w:szCs w:val="44"/>
        </w:rPr>
      </w:pPr>
      <w:r w:rsidRPr="00AF10D9">
        <w:rPr>
          <w:b/>
          <w:sz w:val="44"/>
          <w:szCs w:val="44"/>
        </w:rPr>
        <w:t>Modification History</w:t>
      </w:r>
    </w:p>
    <w:p w14:paraId="6012E366" w14:textId="77777777" w:rsidR="00E94EDF" w:rsidRPr="00AF10D9" w:rsidRDefault="00E94EDF" w:rsidP="00E94EDF">
      <w:pPr>
        <w:rPr>
          <w:i/>
          <w:color w:val="C0000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784"/>
        <w:gridCol w:w="1906"/>
        <w:gridCol w:w="4590"/>
      </w:tblGrid>
      <w:tr w:rsidR="0086787D" w:rsidRPr="00AF10D9" w14:paraId="37A2A8F7" w14:textId="77777777" w:rsidTr="0086787D">
        <w:tc>
          <w:tcPr>
            <w:tcW w:w="1188" w:type="dxa"/>
          </w:tcPr>
          <w:p w14:paraId="4FAAAD73" w14:textId="77777777" w:rsidR="00937874" w:rsidRPr="00A4268F" w:rsidRDefault="00937874" w:rsidP="00D1626C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Revision</w:t>
            </w:r>
          </w:p>
        </w:tc>
        <w:tc>
          <w:tcPr>
            <w:tcW w:w="1784" w:type="dxa"/>
          </w:tcPr>
          <w:p w14:paraId="61CCF61C" w14:textId="77777777" w:rsidR="00937874" w:rsidRPr="00A4268F" w:rsidRDefault="00937874" w:rsidP="00D1626C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906" w:type="dxa"/>
          </w:tcPr>
          <w:p w14:paraId="0F0A6824" w14:textId="77777777" w:rsidR="00937874" w:rsidRPr="00A4268F" w:rsidRDefault="00937874" w:rsidP="00D1626C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Originator</w:t>
            </w:r>
          </w:p>
        </w:tc>
        <w:tc>
          <w:tcPr>
            <w:tcW w:w="4590" w:type="dxa"/>
          </w:tcPr>
          <w:p w14:paraId="1D49E9FF" w14:textId="77777777" w:rsidR="00937874" w:rsidRPr="00A4268F" w:rsidRDefault="00937874" w:rsidP="00D1626C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Comments</w:t>
            </w:r>
          </w:p>
        </w:tc>
      </w:tr>
      <w:tr w:rsidR="0086787D" w:rsidRPr="00AF10D9" w14:paraId="51099D3A" w14:textId="77777777" w:rsidTr="0086787D">
        <w:trPr>
          <w:trHeight w:val="298"/>
        </w:trPr>
        <w:tc>
          <w:tcPr>
            <w:tcW w:w="1188" w:type="dxa"/>
          </w:tcPr>
          <w:p w14:paraId="7638D096" w14:textId="77777777" w:rsidR="00937874" w:rsidRPr="00A4268F" w:rsidRDefault="00937874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4" w:type="dxa"/>
          </w:tcPr>
          <w:p w14:paraId="7CA707EB" w14:textId="0BAD40F3" w:rsidR="00937874" w:rsidRPr="00A4268F" w:rsidRDefault="0086787D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Apr </w:t>
            </w:r>
            <w:r w:rsidR="00FB19B0">
              <w:rPr>
                <w:rFonts w:ascii="Times New Roman" w:hAnsi="Times New Roman"/>
                <w:sz w:val="24"/>
                <w:szCs w:val="24"/>
              </w:rPr>
              <w:t>18</w:t>
            </w:r>
            <w:r w:rsidR="00BF441B">
              <w:rPr>
                <w:rFonts w:ascii="Times New Roman" w:hAnsi="Times New Roman"/>
                <w:sz w:val="24"/>
                <w:szCs w:val="24"/>
              </w:rPr>
              <w:t>, 201</w:t>
            </w:r>
            <w:r w:rsidR="00C06C4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</w:tcPr>
          <w:p w14:paraId="2EE7C546" w14:textId="11A30612" w:rsidR="00937874" w:rsidRPr="00BF441B" w:rsidRDefault="00BF441B" w:rsidP="00920105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BF441B">
              <w:rPr>
                <w:rFonts w:ascii="Times New Roman" w:hAnsi="Times New Roman"/>
                <w:sz w:val="24"/>
                <w:szCs w:val="24"/>
              </w:rPr>
              <w:t>Yaroslav Hrabar</w:t>
            </w:r>
          </w:p>
        </w:tc>
        <w:tc>
          <w:tcPr>
            <w:tcW w:w="4590" w:type="dxa"/>
          </w:tcPr>
          <w:p w14:paraId="0C87CE7F" w14:textId="3B2FAB93" w:rsidR="00937874" w:rsidRPr="00A4268F" w:rsidRDefault="00BF441B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Initial version</w:t>
            </w:r>
            <w:r w:rsidR="001D24D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86787D" w:rsidRPr="00AF10D9" w14:paraId="32138029" w14:textId="77777777" w:rsidTr="0086787D">
        <w:tc>
          <w:tcPr>
            <w:tcW w:w="1188" w:type="dxa"/>
          </w:tcPr>
          <w:p w14:paraId="40C33E5E" w14:textId="214964FE" w:rsidR="00F42D98" w:rsidRDefault="00382736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4" w:type="dxa"/>
          </w:tcPr>
          <w:p w14:paraId="1D3C814E" w14:textId="17B42BD5" w:rsidR="00F42D98" w:rsidRDefault="00382736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May 07, 2018</w:t>
            </w:r>
          </w:p>
        </w:tc>
        <w:tc>
          <w:tcPr>
            <w:tcW w:w="1906" w:type="dxa"/>
          </w:tcPr>
          <w:p w14:paraId="3539490E" w14:textId="76024FC2" w:rsidR="00F42D98" w:rsidRDefault="00382736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Yaroslav Hrabar</w:t>
            </w:r>
          </w:p>
        </w:tc>
        <w:tc>
          <w:tcPr>
            <w:tcW w:w="4590" w:type="dxa"/>
          </w:tcPr>
          <w:p w14:paraId="71AEE9AF" w14:textId="77777777" w:rsidR="00F32BF1" w:rsidRDefault="00382736" w:rsidP="00382736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Fixes: </w:t>
            </w:r>
          </w:p>
          <w:p w14:paraId="197426E6" w14:textId="45CF9AE3" w:rsidR="00E046FE" w:rsidRDefault="00E046FE" w:rsidP="00382736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* page numbers 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ToC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03408C64" w14:textId="4875CBF5" w:rsidR="00F32BF1" w:rsidRDefault="00E046FE" w:rsidP="00382736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* </w:t>
            </w:r>
            <w:r w:rsidR="00382736">
              <w:rPr>
                <w:rFonts w:ascii="Times New Roman" w:hAnsi="Times New Roman"/>
                <w:sz w:val="24"/>
                <w:szCs w:val="24"/>
              </w:rPr>
              <w:t xml:space="preserve">s/SWAGER/SWAGGER/, </w:t>
            </w:r>
          </w:p>
          <w:p w14:paraId="71B46F01" w14:textId="6A1E5982" w:rsidR="00F42D98" w:rsidRDefault="00E046FE" w:rsidP="00382736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* </w:t>
            </w:r>
            <w:r w:rsidR="00382736">
              <w:rPr>
                <w:rFonts w:ascii="Times New Roman" w:hAnsi="Times New Roman"/>
                <w:sz w:val="24"/>
                <w:szCs w:val="24"/>
              </w:rPr>
              <w:t>minor v1/* endpoints clarification.</w:t>
            </w:r>
          </w:p>
        </w:tc>
      </w:tr>
      <w:tr w:rsidR="00382736" w:rsidRPr="00AF10D9" w14:paraId="233AC94D" w14:textId="77777777" w:rsidTr="0086787D">
        <w:tc>
          <w:tcPr>
            <w:tcW w:w="1188" w:type="dxa"/>
          </w:tcPr>
          <w:p w14:paraId="520BEED7" w14:textId="180517D4" w:rsidR="00382736" w:rsidRDefault="008B4EF9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84" w:type="dxa"/>
          </w:tcPr>
          <w:p w14:paraId="2ED6900A" w14:textId="1023C826" w:rsidR="00382736" w:rsidRDefault="008B4EF9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May 10, 2018</w:t>
            </w:r>
          </w:p>
        </w:tc>
        <w:tc>
          <w:tcPr>
            <w:tcW w:w="1906" w:type="dxa"/>
          </w:tcPr>
          <w:p w14:paraId="7860929E" w14:textId="47C20470" w:rsidR="00382736" w:rsidRDefault="008B4EF9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Yaroslav Hrabar</w:t>
            </w:r>
          </w:p>
        </w:tc>
        <w:tc>
          <w:tcPr>
            <w:tcW w:w="4590" w:type="dxa"/>
          </w:tcPr>
          <w:p w14:paraId="71284D55" w14:textId="482654BC" w:rsidR="00E046FE" w:rsidRDefault="00E046FE" w:rsidP="00E046FE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Added reference to TE team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Escalation Team) as the one that 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>handle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 xml:space="preserve"> Reputation Complaints, WL/BL entries and Threat Categories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95CB276" w14:textId="77777777" w:rsidR="00E046FE" w:rsidRDefault="00E046FE" w:rsidP="00E046FE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Fixes:</w:t>
            </w:r>
          </w:p>
          <w:p w14:paraId="190E8CA0" w14:textId="23325E45" w:rsidR="00E046FE" w:rsidRPr="00E046FE" w:rsidRDefault="00E046FE" w:rsidP="00E046FE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 s/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>SWA</w:t>
            </w:r>
            <w:r>
              <w:rPr>
                <w:rFonts w:ascii="Times New Roman" w:hAnsi="Times New Roman"/>
                <w:sz w:val="24"/>
                <w:szCs w:val="24"/>
              </w:rPr>
              <w:t>G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 xml:space="preserve">GER </w:t>
            </w:r>
            <w:proofErr w:type="spellStart"/>
            <w:r w:rsidRPr="00E046FE">
              <w:rPr>
                <w:rFonts w:ascii="Times New Roman" w:hAnsi="Times New Roman"/>
                <w:sz w:val="24"/>
                <w:szCs w:val="24"/>
              </w:rPr>
              <w:t>yaml</w:t>
            </w:r>
            <w:proofErr w:type="spellEnd"/>
            <w:r w:rsidRPr="00E046FE">
              <w:rPr>
                <w:rFonts w:ascii="Times New Roman" w:hAnsi="Times New Roman"/>
                <w:sz w:val="24"/>
                <w:szCs w:val="24"/>
              </w:rPr>
              <w:t xml:space="preserve"> manifest</w:t>
            </w:r>
            <w:r>
              <w:rPr>
                <w:rFonts w:ascii="Times New Roman" w:hAnsi="Times New Roman"/>
                <w:sz w:val="24"/>
                <w:szCs w:val="24"/>
              </w:rPr>
              <w:t>/SWAGGER JSON manifest/,</w:t>
            </w:r>
          </w:p>
          <w:p w14:paraId="5E3582B5" w14:textId="43C978F6" w:rsidR="00E046FE" w:rsidRPr="00E046FE" w:rsidRDefault="00E046FE" w:rsidP="00E046FE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 s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/”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>white</w:t>
            </w:r>
            <w:proofErr w:type="gramEnd"/>
            <w:r w:rsidRPr="00E046FE">
              <w:rPr>
                <w:rFonts w:ascii="Times New Roman" w:hAnsi="Times New Roman"/>
                <w:sz w:val="24"/>
                <w:szCs w:val="24"/>
              </w:rPr>
              <w:t>/black List entries;</w:t>
            </w:r>
            <w:r>
              <w:rPr>
                <w:rFonts w:ascii="Times New Roman" w:hAnsi="Times New Roman"/>
                <w:sz w:val="24"/>
                <w:szCs w:val="24"/>
              </w:rPr>
              <w:t>”/”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>white/black list entries;</w:t>
            </w:r>
            <w:r>
              <w:rPr>
                <w:rFonts w:ascii="Times New Roman" w:hAnsi="Times New Roman"/>
                <w:sz w:val="24"/>
                <w:szCs w:val="24"/>
              </w:rPr>
              <w:t>”,</w:t>
            </w:r>
          </w:p>
          <w:p w14:paraId="45E43684" w14:textId="4DEACD0E" w:rsidR="00E046FE" w:rsidRPr="00E046FE" w:rsidRDefault="00E046FE" w:rsidP="00E046FE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 s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/“</w:t>
            </w:r>
            <w:proofErr w:type="gramEnd"/>
            <w:r w:rsidRPr="00E046FE">
              <w:rPr>
                <w:rFonts w:ascii="Times New Roman" w:hAnsi="Times New Roman"/>
                <w:sz w:val="24"/>
                <w:szCs w:val="24"/>
              </w:rPr>
              <w:t>v1/cat/</w:t>
            </w:r>
            <w:r>
              <w:rPr>
                <w:rFonts w:ascii="Times New Roman" w:hAnsi="Times New Roman"/>
                <w:sz w:val="24"/>
                <w:szCs w:val="24"/>
              </w:rPr>
              <w:t>”/”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>v1/rep/</w:t>
            </w:r>
            <w:r>
              <w:rPr>
                <w:rFonts w:ascii="Times New Roman" w:hAnsi="Times New Roman"/>
                <w:sz w:val="24"/>
                <w:szCs w:val="24"/>
              </w:rPr>
              <w:t>”,</w:t>
            </w:r>
          </w:p>
          <w:p w14:paraId="5F0C3AD8" w14:textId="411496D2" w:rsidR="00E046FE" w:rsidRPr="00E046FE" w:rsidRDefault="00E046FE" w:rsidP="00E046FE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 t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 xml:space="preserve">he table for threat cats </w:t>
            </w:r>
            <w:r>
              <w:rPr>
                <w:rFonts w:ascii="Times New Roman" w:hAnsi="Times New Roman"/>
                <w:sz w:val="24"/>
                <w:szCs w:val="24"/>
              </w:rPr>
              <w:t>is “</w:t>
            </w:r>
            <w:proofErr w:type="spellStart"/>
            <w:r w:rsidRPr="00E046FE">
              <w:rPr>
                <w:rFonts w:ascii="Times New Roman" w:hAnsi="Times New Roman"/>
                <w:sz w:val="24"/>
                <w:szCs w:val="24"/>
              </w:rPr>
              <w:t>threat_categories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”,</w:t>
            </w:r>
          </w:p>
          <w:p w14:paraId="2BE5A013" w14:textId="625EFD4D" w:rsidR="00382736" w:rsidRPr="00454D0B" w:rsidRDefault="00E046FE" w:rsidP="00E046FE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* 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 xml:space="preserve">default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limit and offset 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 xml:space="preserve">are </w:t>
            </w:r>
            <w:r>
              <w:rPr>
                <w:rFonts w:ascii="Times New Roman" w:hAnsi="Times New Roman"/>
                <w:sz w:val="24"/>
                <w:szCs w:val="24"/>
              </w:rPr>
              <w:t>set</w:t>
            </w:r>
            <w:r w:rsidRPr="00E046FE">
              <w:rPr>
                <w:rFonts w:ascii="Times New Roman" w:hAnsi="Times New Roman"/>
                <w:sz w:val="24"/>
                <w:szCs w:val="24"/>
              </w:rPr>
              <w:t xml:space="preserve"> via </w:t>
            </w:r>
            <w:proofErr w:type="spellStart"/>
            <w:r w:rsidRPr="00E046FE">
              <w:rPr>
                <w:rFonts w:ascii="Times New Roman" w:hAnsi="Times New Roman"/>
                <w:sz w:val="24"/>
                <w:szCs w:val="24"/>
              </w:rPr>
              <w:t>config</w:t>
            </w:r>
            <w:proofErr w:type="spellEnd"/>
            <w:r w:rsidRPr="00E046FE">
              <w:rPr>
                <w:rFonts w:ascii="Times New Roman" w:hAnsi="Times New Roman"/>
                <w:sz w:val="24"/>
                <w:szCs w:val="24"/>
              </w:rPr>
              <w:t xml:space="preserve"> file</w:t>
            </w:r>
          </w:p>
        </w:tc>
      </w:tr>
      <w:tr w:rsidR="008B4EF9" w:rsidRPr="00AF10D9" w14:paraId="487C11B3" w14:textId="77777777" w:rsidTr="0086787D">
        <w:tc>
          <w:tcPr>
            <w:tcW w:w="1188" w:type="dxa"/>
          </w:tcPr>
          <w:p w14:paraId="3EB6C8F8" w14:textId="6437115C" w:rsidR="008B4EF9" w:rsidRDefault="008B4EF9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0548ACD6" w14:textId="77777777" w:rsidR="008B4EF9" w:rsidRDefault="008B4EF9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dxa"/>
          </w:tcPr>
          <w:p w14:paraId="501B3FF2" w14:textId="77777777" w:rsidR="008B4EF9" w:rsidRDefault="008B4EF9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90" w:type="dxa"/>
          </w:tcPr>
          <w:p w14:paraId="4070F537" w14:textId="77777777" w:rsidR="008B4EF9" w:rsidRDefault="008B4EF9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EAF4BC" w14:textId="77777777" w:rsidR="003C6D51" w:rsidRPr="00AF10D9" w:rsidRDefault="003C6D51" w:rsidP="00CA1D18">
      <w:bookmarkStart w:id="0" w:name="_Toc408915568"/>
    </w:p>
    <w:p w14:paraId="41BB8EA3" w14:textId="77777777" w:rsidR="001F2D63" w:rsidRPr="00AF10D9" w:rsidRDefault="001F2D63" w:rsidP="00CA1D18"/>
    <w:p w14:paraId="535BE1D9" w14:textId="77777777" w:rsidR="001F2D63" w:rsidRPr="00AF10D9" w:rsidRDefault="001F2D63" w:rsidP="00CA1D18"/>
    <w:p w14:paraId="06F42B7C" w14:textId="77777777" w:rsidR="001F2D63" w:rsidRPr="00AF10D9" w:rsidRDefault="001F2D63" w:rsidP="00CA1D18"/>
    <w:p w14:paraId="694989D9" w14:textId="77777777" w:rsidR="003C6D51" w:rsidRPr="00AF10D9" w:rsidRDefault="003C6D51" w:rsidP="00C06C49">
      <w:pPr>
        <w:pStyle w:val="Contents"/>
      </w:pPr>
      <w:r w:rsidRPr="00AF10D9">
        <w:rPr>
          <w:bCs/>
          <w:sz w:val="20"/>
        </w:rPr>
        <w:br w:type="page"/>
      </w:r>
      <w:r w:rsidRPr="00AF10D9">
        <w:lastRenderedPageBreak/>
        <w:t>Table of Contents</w:t>
      </w:r>
      <w:bookmarkEnd w:id="0"/>
      <w:r w:rsidR="00B67D81" w:rsidRPr="00AF10D9">
        <w:t xml:space="preserve">  </w:t>
      </w:r>
    </w:p>
    <w:p w14:paraId="503434D3" w14:textId="77777777" w:rsidR="00E45893" w:rsidRDefault="009A0ABE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r w:rsidRPr="00AF10D9">
        <w:rPr>
          <w:b/>
          <w:i/>
        </w:rPr>
        <w:fldChar w:fldCharType="begin"/>
      </w:r>
      <w:r w:rsidR="00137FD1" w:rsidRPr="00AF10D9">
        <w:rPr>
          <w:b/>
          <w:i/>
        </w:rPr>
        <w:instrText xml:space="preserve"> TOC \o "1-5" \h \z \u </w:instrText>
      </w:r>
      <w:r w:rsidRPr="00AF10D9">
        <w:rPr>
          <w:b/>
          <w:i/>
        </w:rPr>
        <w:fldChar w:fldCharType="separate"/>
      </w:r>
      <w:hyperlink w:anchor="_Toc514234074" w:history="1">
        <w:r w:rsidR="00E45893" w:rsidRPr="001F23CD">
          <w:rPr>
            <w:rStyle w:val="Hyperlink"/>
          </w:rPr>
          <w:t>1</w:t>
        </w:r>
        <w:r w:rsidR="00E45893"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="00E45893" w:rsidRPr="001F23CD">
          <w:rPr>
            <w:rStyle w:val="Hyperlink"/>
          </w:rPr>
          <w:t>Open Issues</w:t>
        </w:r>
        <w:r w:rsidR="00E45893">
          <w:rPr>
            <w:webHidden/>
          </w:rPr>
          <w:tab/>
        </w:r>
        <w:r w:rsidR="00E45893">
          <w:rPr>
            <w:webHidden/>
          </w:rPr>
          <w:fldChar w:fldCharType="begin"/>
        </w:r>
        <w:r w:rsidR="00E45893">
          <w:rPr>
            <w:webHidden/>
          </w:rPr>
          <w:instrText xml:space="preserve"> PAGEREF _Toc514234074 \h </w:instrText>
        </w:r>
        <w:r w:rsidR="00E45893">
          <w:rPr>
            <w:webHidden/>
          </w:rPr>
        </w:r>
        <w:r w:rsidR="00E45893">
          <w:rPr>
            <w:webHidden/>
          </w:rPr>
          <w:fldChar w:fldCharType="separate"/>
        </w:r>
        <w:r w:rsidR="00E45893">
          <w:rPr>
            <w:webHidden/>
          </w:rPr>
          <w:t>4</w:t>
        </w:r>
        <w:r w:rsidR="00E45893">
          <w:rPr>
            <w:webHidden/>
          </w:rPr>
          <w:fldChar w:fldCharType="end"/>
        </w:r>
      </w:hyperlink>
    </w:p>
    <w:p w14:paraId="7DDB6F5F" w14:textId="77777777" w:rsidR="00E45893" w:rsidRDefault="00E45893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14234075" w:history="1">
        <w:r w:rsidRPr="001F23CD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Pr="001F23CD">
          <w:rPr>
            <w:rStyle w:val="Hyperlink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_Toc514234075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64C7EDA" w14:textId="77777777" w:rsidR="00E45893" w:rsidRDefault="00E45893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14234076" w:history="1">
        <w:r w:rsidRPr="001F23CD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Pr="001F23CD">
          <w:rPr>
            <w:rStyle w:val="Hyperlink"/>
          </w:rPr>
          <w:t>Business Case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_Toc514234076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FAB6E67" w14:textId="77777777" w:rsidR="00E45893" w:rsidRDefault="00E45893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14234077" w:history="1">
        <w:r w:rsidRPr="001F23CD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Pr="001F23CD">
          <w:rPr>
            <w:rStyle w:val="Hyperlink"/>
          </w:rPr>
          <w:t>Problem Statements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_Toc514234077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EB72CE7" w14:textId="77777777" w:rsidR="00E45893" w:rsidRDefault="00E45893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14234078" w:history="1">
        <w:r w:rsidRPr="001F23CD">
          <w:rPr>
            <w:rStyle w:val="Hyperlink"/>
          </w:rPr>
          <w:t>5</w:t>
        </w:r>
        <w:r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Pr="001F23CD">
          <w:rPr>
            <w:rStyle w:val="Hyperlink"/>
          </w:rPr>
          <w:t>Use Cases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_Toc514234078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4425856" w14:textId="77777777" w:rsidR="00E45893" w:rsidRDefault="00E45893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14234079" w:history="1">
        <w:r w:rsidRPr="001F23CD">
          <w:rPr>
            <w:rStyle w:val="Hyperlink"/>
          </w:rPr>
          <w:t>6</w:t>
        </w:r>
        <w:r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Pr="001F23CD">
          <w:rPr>
            <w:rStyle w:val="Hyperlink"/>
          </w:rPr>
          <w:t>Proposed Solution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_Toc514234079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0439A7C" w14:textId="77777777" w:rsidR="00E45893" w:rsidRDefault="00E45893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color w:val="auto"/>
        </w:rPr>
      </w:pPr>
      <w:hyperlink w:anchor="_Toc514234080" w:history="1">
        <w:r w:rsidRPr="001F23CD">
          <w:rPr>
            <w:rStyle w:val="Hyperlink"/>
          </w:rPr>
          <w:t>6.1</w:t>
        </w:r>
        <w:r>
          <w:rPr>
            <w:rFonts w:asciiTheme="minorHAnsi" w:eastAsiaTheme="minorEastAsia" w:hAnsiTheme="minorHAnsi" w:cstheme="minorBidi"/>
            <w:color w:val="auto"/>
          </w:rPr>
          <w:tab/>
        </w:r>
        <w:r w:rsidRPr="001F23CD">
          <w:rPr>
            <w:rStyle w:val="Hyperlink"/>
          </w:rPr>
          <w:t>REST API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_Toc514234080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C8A4636" w14:textId="77777777" w:rsidR="00E45893" w:rsidRDefault="00E45893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14234081" w:history="1">
        <w:r w:rsidRPr="001F23CD">
          <w:rPr>
            <w:rStyle w:val="Hyperlink"/>
          </w:rPr>
          <w:t>7</w:t>
        </w:r>
        <w:r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Pr="001F23CD">
          <w:rPr>
            <w:rStyle w:val="Hyperlink"/>
          </w:rPr>
          <w:t>Solution 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_Toc514234081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FB4642D" w14:textId="77777777" w:rsidR="00E45893" w:rsidRDefault="00E45893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14234082" w:history="1">
        <w:r w:rsidRPr="001F23CD">
          <w:rPr>
            <w:rStyle w:val="Hyperlink"/>
          </w:rPr>
          <w:t>8</w:t>
        </w:r>
        <w:r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Pr="001F23CD">
          <w:rPr>
            <w:rStyle w:val="Hyperlink"/>
          </w:rPr>
          <w:t>Release Functional Specification Reviewers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_Toc514234082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E795025" w14:textId="77777777" w:rsidR="00D8499F" w:rsidRPr="00AF10D9" w:rsidRDefault="009A0ABE" w:rsidP="00D8499F">
      <w:pPr>
        <w:pStyle w:val="TOC4"/>
      </w:pPr>
      <w:r w:rsidRPr="00AF10D9">
        <w:fldChar w:fldCharType="end"/>
      </w:r>
    </w:p>
    <w:p w14:paraId="270AED14" w14:textId="47E04E4A" w:rsidR="00AC34CF" w:rsidRDefault="00CE2B1D" w:rsidP="00AC34CF">
      <w:pPr>
        <w:pStyle w:val="Heading1"/>
      </w:pPr>
      <w:bookmarkStart w:id="1" w:name="_Toc386358601"/>
      <w:bookmarkStart w:id="2" w:name="_Toc396886563"/>
      <w:bookmarkStart w:id="3" w:name="_Toc396889022"/>
      <w:bookmarkStart w:id="4" w:name="_Toc403187354"/>
      <w:bookmarkStart w:id="5" w:name="_Toc440833823"/>
      <w:bookmarkStart w:id="6" w:name="_Toc449252957"/>
      <w:r w:rsidRPr="00AF10D9">
        <w:br w:type="page"/>
      </w:r>
      <w:bookmarkStart w:id="7" w:name="_Toc514234074"/>
      <w:r w:rsidR="00890C00">
        <w:lastRenderedPageBreak/>
        <w:t>Open Issues</w:t>
      </w:r>
      <w:bookmarkEnd w:id="7"/>
    </w:p>
    <w:p w14:paraId="6935CCDD" w14:textId="03284A53" w:rsidR="00AC34CF" w:rsidRPr="00AC34CF" w:rsidRDefault="00AC34CF" w:rsidP="00AC34CF">
      <w:pPr>
        <w:pStyle w:val="Body"/>
        <w:numPr>
          <w:ilvl w:val="0"/>
          <w:numId w:val="20"/>
        </w:numPr>
      </w:pPr>
      <w:r>
        <w:t>-</w:t>
      </w:r>
    </w:p>
    <w:p w14:paraId="75D71CAD" w14:textId="2CC47ABA" w:rsidR="006671AD" w:rsidRDefault="00EB3506" w:rsidP="006671AD">
      <w:pPr>
        <w:pStyle w:val="Heading1"/>
      </w:pPr>
      <w:bookmarkStart w:id="8" w:name="_Toc514234075"/>
      <w:r>
        <w:t>Summary</w:t>
      </w:r>
      <w:bookmarkEnd w:id="8"/>
    </w:p>
    <w:p w14:paraId="3C996A5F" w14:textId="72BECCFF" w:rsidR="00C06C49" w:rsidRDefault="00E87779" w:rsidP="00817217">
      <w:pPr>
        <w:pStyle w:val="Body"/>
      </w:pPr>
      <w:r w:rsidRPr="00C06C49">
        <w:t>WBRS Rule API</w:t>
      </w:r>
      <w:r>
        <w:t xml:space="preserve"> </w:t>
      </w:r>
      <w:r w:rsidR="004C27AE">
        <w:t>1.1</w:t>
      </w:r>
      <w:r w:rsidR="00C06C49">
        <w:t xml:space="preserve"> </w:t>
      </w:r>
      <w:r>
        <w:t>is</w:t>
      </w:r>
      <w:r w:rsidR="000B5EFA">
        <w:t xml:space="preserve"> going to be a</w:t>
      </w:r>
      <w:r w:rsidR="00817217">
        <w:t xml:space="preserve"> RESTful API </w:t>
      </w:r>
      <w:r w:rsidR="004C27AE">
        <w:t xml:space="preserve">for CRUD </w:t>
      </w:r>
      <w:r w:rsidR="00C06C49">
        <w:t>manipulation</w:t>
      </w:r>
      <w:r w:rsidR="004C27AE">
        <w:t>s</w:t>
      </w:r>
      <w:r w:rsidR="00C06C49">
        <w:t xml:space="preserve"> with:</w:t>
      </w:r>
    </w:p>
    <w:p w14:paraId="1A54E1B2" w14:textId="5DE75B07" w:rsidR="00C06C49" w:rsidRDefault="00396B4E" w:rsidP="00C06C49">
      <w:pPr>
        <w:pStyle w:val="Body"/>
        <w:numPr>
          <w:ilvl w:val="0"/>
          <w:numId w:val="21"/>
        </w:numPr>
      </w:pPr>
      <w:r>
        <w:t xml:space="preserve">Threat </w:t>
      </w:r>
      <w:r w:rsidR="00C06C49">
        <w:t>C</w:t>
      </w:r>
      <w:r w:rsidR="00817217">
        <w:t xml:space="preserve">ategories (local copy in the DB, in the future releases we may consider syncing categories from external product </w:t>
      </w:r>
      <w:r w:rsidR="00C06C49">
        <w:t>–</w:t>
      </w:r>
      <w:r w:rsidR="00817217">
        <w:t xml:space="preserve"> </w:t>
      </w:r>
      <w:r w:rsidR="00C06C49">
        <w:t>BLS</w:t>
      </w:r>
      <w:r w:rsidR="002B31C4">
        <w:t>, SDS</w:t>
      </w:r>
      <w:r w:rsidR="00C06C49">
        <w:t xml:space="preserve"> or </w:t>
      </w:r>
      <w:r w:rsidR="00814C2A">
        <w:t>beaker</w:t>
      </w:r>
      <w:r w:rsidR="00C06C49">
        <w:t>)</w:t>
      </w:r>
    </w:p>
    <w:p w14:paraId="0D3E78A9" w14:textId="0049184A" w:rsidR="00C06C49" w:rsidRDefault="002B31C4" w:rsidP="00C06C49">
      <w:pPr>
        <w:pStyle w:val="Body"/>
        <w:numPr>
          <w:ilvl w:val="0"/>
          <w:numId w:val="21"/>
        </w:numPr>
      </w:pPr>
      <w:r>
        <w:t>White/Black List</w:t>
      </w:r>
      <w:r w:rsidR="00C06C49">
        <w:t xml:space="preserve"> </w:t>
      </w:r>
      <w:r>
        <w:t>entries</w:t>
      </w:r>
    </w:p>
    <w:p w14:paraId="738AF601" w14:textId="13413050" w:rsidR="00817217" w:rsidRPr="003E7C10" w:rsidRDefault="002B31C4" w:rsidP="00C06C49">
      <w:pPr>
        <w:pStyle w:val="Body"/>
        <w:numPr>
          <w:ilvl w:val="0"/>
          <w:numId w:val="21"/>
        </w:numPr>
      </w:pPr>
      <w:r>
        <w:t>Reputation</w:t>
      </w:r>
      <w:r w:rsidR="00C06C49">
        <w:t xml:space="preserve"> Complaints</w:t>
      </w:r>
    </w:p>
    <w:p w14:paraId="2D580D9C" w14:textId="77777777" w:rsidR="00CE2B1D" w:rsidRDefault="00CE2B1D" w:rsidP="00CE2B1D">
      <w:pPr>
        <w:pStyle w:val="Heading1"/>
      </w:pPr>
      <w:bookmarkStart w:id="9" w:name="_Toc514234076"/>
      <w:r w:rsidRPr="00AF10D9">
        <w:t>Business Case</w:t>
      </w:r>
      <w:bookmarkStart w:id="10" w:name="_GoBack"/>
      <w:bookmarkEnd w:id="9"/>
      <w:bookmarkEnd w:id="10"/>
    </w:p>
    <w:p w14:paraId="68DB6A4D" w14:textId="23B00B36" w:rsidR="007E573A" w:rsidRDefault="007E573A" w:rsidP="00522C65">
      <w:pPr>
        <w:pStyle w:val="Body"/>
        <w:spacing w:before="100" w:beforeAutospacing="1" w:after="100" w:afterAutospacing="1" w:line="240" w:lineRule="auto"/>
      </w:pPr>
      <w:r>
        <w:t xml:space="preserve">WBRS Rule UI is very slow from customer’s point of view. We may increase its </w:t>
      </w:r>
      <w:r w:rsidR="0027776C">
        <w:t>speed thus significantly increas</w:t>
      </w:r>
      <w:r>
        <w:t>e SDO</w:t>
      </w:r>
      <w:r w:rsidR="00E046FE">
        <w:t xml:space="preserve"> and TE</w:t>
      </w:r>
      <w:r w:rsidR="00853480">
        <w:t xml:space="preserve"> (</w:t>
      </w:r>
      <w:proofErr w:type="spellStart"/>
      <w:r w:rsidR="00853480">
        <w:t>Talos</w:t>
      </w:r>
      <w:proofErr w:type="spellEnd"/>
      <w:r w:rsidR="00853480">
        <w:t xml:space="preserve"> Escalation)</w:t>
      </w:r>
      <w:r>
        <w:t xml:space="preserve"> team performance</w:t>
      </w:r>
      <w:r w:rsidR="00E046FE">
        <w:t>s</w:t>
      </w:r>
      <w:r>
        <w:t xml:space="preserve"> of complaints resolution and rules creation.</w:t>
      </w:r>
    </w:p>
    <w:p w14:paraId="448A0907" w14:textId="271C7F43" w:rsidR="007E573A" w:rsidRDefault="007E573A" w:rsidP="00522C65">
      <w:pPr>
        <w:pStyle w:val="Body"/>
        <w:spacing w:before="100" w:beforeAutospacing="1" w:after="100" w:afterAutospacing="1" w:line="240" w:lineRule="auto"/>
      </w:pPr>
      <w:r>
        <w:t xml:space="preserve">Actual Rule UI doesn’t have any API while </w:t>
      </w:r>
      <w:proofErr w:type="spellStart"/>
      <w:r>
        <w:t>SecHub</w:t>
      </w:r>
      <w:proofErr w:type="spellEnd"/>
      <w:r>
        <w:t xml:space="preserve"> already wants it (now it is implemented via calling &lt;rule-</w:t>
      </w:r>
      <w:proofErr w:type="spellStart"/>
      <w:r>
        <w:t>ui</w:t>
      </w:r>
      <w:proofErr w:type="spellEnd"/>
      <w:r>
        <w:t>-host&gt;/login prior to executing &lt;rule-</w:t>
      </w:r>
      <w:proofErr w:type="spellStart"/>
      <w:r>
        <w:t>ui</w:t>
      </w:r>
      <w:proofErr w:type="spellEnd"/>
      <w:r>
        <w:t>-host&gt;/</w:t>
      </w:r>
      <w:proofErr w:type="spellStart"/>
      <w:r>
        <w:t>complaint_mgmt</w:t>
      </w:r>
      <w:proofErr w:type="spellEnd"/>
      <w:r>
        <w:t>/</w:t>
      </w:r>
      <w:proofErr w:type="spellStart"/>
      <w:r>
        <w:t>urls</w:t>
      </w:r>
      <w:proofErr w:type="spellEnd"/>
      <w:r>
        <w:t>/</w:t>
      </w:r>
      <w:proofErr w:type="spellStart"/>
      <w:proofErr w:type="gramStart"/>
      <w:r>
        <w:t>categories?product</w:t>
      </w:r>
      <w:proofErr w:type="spellEnd"/>
      <w:proofErr w:type="gramEnd"/>
      <w:r>
        <w:t>=</w:t>
      </w:r>
      <w:proofErr w:type="spellStart"/>
      <w:r>
        <w:t>star_os</w:t>
      </w:r>
      <w:proofErr w:type="spellEnd"/>
      <w:r>
        <w:t xml:space="preserve"> and other calls).</w:t>
      </w:r>
    </w:p>
    <w:p w14:paraId="7E893173" w14:textId="1E5A28F6" w:rsidR="007E573A" w:rsidRDefault="007E573A" w:rsidP="00522C65">
      <w:pPr>
        <w:pStyle w:val="Body"/>
        <w:spacing w:before="100" w:beforeAutospacing="1" w:after="100" w:afterAutospacing="1" w:line="240" w:lineRule="auto"/>
      </w:pPr>
      <w:r>
        <w:t>Additionally, in the closes</w:t>
      </w:r>
      <w:r w:rsidR="00E24D98">
        <w:t>t</w:t>
      </w:r>
      <w:r>
        <w:t xml:space="preserve"> future Appliances (WSA, </w:t>
      </w:r>
      <w:proofErr w:type="spellStart"/>
      <w:r>
        <w:t>FirePower</w:t>
      </w:r>
      <w:proofErr w:type="spellEnd"/>
      <w:r>
        <w:t xml:space="preserve">, </w:t>
      </w:r>
      <w:proofErr w:type="spellStart"/>
      <w:r>
        <w:t>etc</w:t>
      </w:r>
      <w:proofErr w:type="spellEnd"/>
      <w:r>
        <w:t>) will require an API in order to submit complaint directly from Admin screen of the appliance (or so).</w:t>
      </w:r>
    </w:p>
    <w:p w14:paraId="7332965A" w14:textId="4D6B05E6" w:rsidR="007E573A" w:rsidRDefault="007E573A" w:rsidP="00522C65">
      <w:pPr>
        <w:pStyle w:val="Body"/>
        <w:spacing w:before="100" w:beforeAutospacing="1" w:after="100" w:afterAutospacing="1" w:line="240" w:lineRule="auto"/>
      </w:pPr>
      <w:r>
        <w:t>A chance to use modern framework(s) and lib</w:t>
      </w:r>
      <w:r w:rsidR="0027776C">
        <w:t>raries could potentially increas</w:t>
      </w:r>
      <w:r>
        <w:t xml:space="preserve">e maintainability and stability of the code and </w:t>
      </w:r>
      <w:r w:rsidR="00434BBF">
        <w:t>speed up possible enhancement requests implementation</w:t>
      </w:r>
      <w:r>
        <w:t>.</w:t>
      </w:r>
    </w:p>
    <w:p w14:paraId="5FFE9DBC" w14:textId="66898909" w:rsidR="00A5422C" w:rsidRPr="00A5422C" w:rsidRDefault="00A5422C" w:rsidP="00522C65">
      <w:pPr>
        <w:pStyle w:val="Body"/>
        <w:spacing w:before="100" w:beforeAutospacing="1" w:after="100" w:afterAutospacing="1" w:line="240" w:lineRule="auto"/>
        <w:rPr>
          <w:color w:val="FF0000"/>
        </w:rPr>
      </w:pPr>
      <w:r w:rsidRPr="00A5422C">
        <w:rPr>
          <w:color w:val="FF0000"/>
        </w:rPr>
        <w:t xml:space="preserve">TODO: add actual flow diagram and </w:t>
      </w:r>
      <w:r w:rsidR="00E60834">
        <w:rPr>
          <w:color w:val="FF0000"/>
        </w:rPr>
        <w:t>p</w:t>
      </w:r>
      <w:r w:rsidRPr="00A5422C">
        <w:rPr>
          <w:color w:val="FF0000"/>
        </w:rPr>
        <w:t>roposed new one.</w:t>
      </w:r>
    </w:p>
    <w:p w14:paraId="484E346C" w14:textId="41BBD533" w:rsidR="002B31C4" w:rsidRDefault="004C27AE" w:rsidP="00522C65">
      <w:pPr>
        <w:pStyle w:val="Body"/>
        <w:spacing w:before="100" w:beforeAutospacing="1" w:after="100" w:afterAutospacing="1" w:line="240" w:lineRule="auto"/>
      </w:pPr>
      <w:r>
        <w:t>Finally, WBRS Rule API and Analyst Console must</w:t>
      </w:r>
      <w:r w:rsidR="00390230">
        <w:t xml:space="preserve"> address </w:t>
      </w:r>
      <w:r w:rsidR="001E4A59">
        <w:t>lates</w:t>
      </w:r>
      <w:r w:rsidR="00FA137F">
        <w:t>t SDO</w:t>
      </w:r>
      <w:r w:rsidR="00E046FE">
        <w:t xml:space="preserve"> and TE</w:t>
      </w:r>
      <w:r w:rsidR="00FA137F">
        <w:t xml:space="preserve"> team requirements. </w:t>
      </w:r>
    </w:p>
    <w:p w14:paraId="1D123873" w14:textId="77777777" w:rsidR="002B31C4" w:rsidRDefault="00FA137F" w:rsidP="002B31C4">
      <w:pPr>
        <w:pStyle w:val="Body"/>
        <w:spacing w:before="100" w:beforeAutospacing="1" w:after="100" w:afterAutospacing="1" w:line="240" w:lineRule="auto"/>
      </w:pPr>
      <w:r>
        <w:t>Links:</w:t>
      </w:r>
    </w:p>
    <w:p w14:paraId="62745AAA" w14:textId="5F0C684B" w:rsidR="00FA137F" w:rsidRDefault="001E4A59" w:rsidP="002B31C4">
      <w:pPr>
        <w:pStyle w:val="Body"/>
        <w:numPr>
          <w:ilvl w:val="0"/>
          <w:numId w:val="20"/>
        </w:numPr>
        <w:spacing w:before="100" w:beforeAutospacing="1" w:after="100" w:afterAutospacing="1" w:line="240" w:lineRule="auto"/>
      </w:pPr>
      <w:r w:rsidRPr="001E4A59">
        <w:t>https://wiki.cisco.com/display/DCO/RuleUI+Improvements+-+SDO+Brainstorm</w:t>
      </w:r>
    </w:p>
    <w:p w14:paraId="31642CC3" w14:textId="77777777" w:rsidR="00FA137F" w:rsidRDefault="001E4A59" w:rsidP="00FA137F">
      <w:pPr>
        <w:pStyle w:val="Body"/>
        <w:numPr>
          <w:ilvl w:val="0"/>
          <w:numId w:val="20"/>
        </w:numPr>
        <w:spacing w:before="100" w:beforeAutospacing="1" w:after="100" w:afterAutospacing="1" w:line="240" w:lineRule="auto"/>
      </w:pPr>
      <w:r w:rsidRPr="001E4A59">
        <w:t>https://wiki.cisco.com/display/DCO/CatHelper+requests</w:t>
      </w:r>
    </w:p>
    <w:p w14:paraId="20E8C974" w14:textId="487A582B" w:rsidR="00390230" w:rsidRDefault="00197756" w:rsidP="00FA137F">
      <w:pPr>
        <w:pStyle w:val="Body"/>
        <w:numPr>
          <w:ilvl w:val="0"/>
          <w:numId w:val="20"/>
        </w:numPr>
        <w:spacing w:before="100" w:beforeAutospacing="1" w:after="100" w:afterAutospacing="1" w:line="240" w:lineRule="auto"/>
      </w:pPr>
      <w:r w:rsidRPr="00197756">
        <w:t>https://wiki.cisco.com/x/wI3DBg</w:t>
      </w:r>
    </w:p>
    <w:p w14:paraId="1DBB358C" w14:textId="77777777" w:rsidR="00CE2B1D" w:rsidRDefault="00CE2B1D" w:rsidP="00CE2B1D">
      <w:pPr>
        <w:pStyle w:val="Heading1"/>
      </w:pPr>
      <w:bookmarkStart w:id="11" w:name="_Toc514234077"/>
      <w:r w:rsidRPr="00AF10D9">
        <w:t>Problem Statements</w:t>
      </w:r>
      <w:bookmarkEnd w:id="11"/>
    </w:p>
    <w:p w14:paraId="2E10D279" w14:textId="48015AAB" w:rsidR="002643D0" w:rsidRDefault="009F1CBB" w:rsidP="002643D0">
      <w:pPr>
        <w:pStyle w:val="Body"/>
        <w:spacing w:before="120" w:after="120" w:line="240" w:lineRule="auto"/>
      </w:pPr>
      <w:r>
        <w:t xml:space="preserve">There is no comprehensive API for </w:t>
      </w:r>
      <w:r w:rsidR="002643D0">
        <w:t>reputation disputes.</w:t>
      </w:r>
    </w:p>
    <w:p w14:paraId="6AF47425" w14:textId="4920E026" w:rsidR="00CE2B1D" w:rsidRDefault="00CE2B1D" w:rsidP="007E25FC">
      <w:pPr>
        <w:pStyle w:val="Heading1"/>
      </w:pPr>
      <w:bookmarkStart w:id="12" w:name="_Toc514234078"/>
      <w:r w:rsidRPr="00AF10D9">
        <w:lastRenderedPageBreak/>
        <w:t>Use Cases</w:t>
      </w:r>
      <w:bookmarkEnd w:id="12"/>
    </w:p>
    <w:p w14:paraId="111039D9" w14:textId="40AD7295" w:rsidR="00171E77" w:rsidRDefault="00171E77" w:rsidP="000944F2">
      <w:pPr>
        <w:pStyle w:val="Body"/>
        <w:spacing w:after="0" w:line="240" w:lineRule="auto"/>
      </w:pPr>
      <w:r w:rsidRPr="00EC796D">
        <w:t>SWAG</w:t>
      </w:r>
      <w:r w:rsidR="00F32BF1">
        <w:t>G</w:t>
      </w:r>
      <w:r w:rsidRPr="00EC796D">
        <w:t xml:space="preserve">ER </w:t>
      </w:r>
      <w:r w:rsidR="00454D0B">
        <w:t>JSON</w:t>
      </w:r>
      <w:r w:rsidRPr="00EC796D">
        <w:t xml:space="preserve"> manifest for API routes</w:t>
      </w:r>
      <w:r>
        <w:t xml:space="preserve"> must be created.</w:t>
      </w:r>
    </w:p>
    <w:p w14:paraId="485D4331" w14:textId="77777777" w:rsidR="00C0702D" w:rsidRPr="00845980" w:rsidRDefault="00C0702D" w:rsidP="000944F2">
      <w:pPr>
        <w:pStyle w:val="Body"/>
        <w:spacing w:after="0" w:line="240" w:lineRule="auto"/>
      </w:pPr>
    </w:p>
    <w:p w14:paraId="5139C57E" w14:textId="5A47F59F" w:rsidR="00402352" w:rsidRDefault="000D1B25" w:rsidP="00047FF8">
      <w:pPr>
        <w:pStyle w:val="Body"/>
        <w:spacing w:after="0" w:line="240" w:lineRule="auto"/>
      </w:pPr>
      <w:proofErr w:type="spellStart"/>
      <w:r>
        <w:t>SQLAlchemy</w:t>
      </w:r>
      <w:proofErr w:type="spellEnd"/>
      <w:r>
        <w:t xml:space="preserve"> models for </w:t>
      </w:r>
      <w:r w:rsidR="005461BA">
        <w:t xml:space="preserve">threat </w:t>
      </w:r>
      <w:r w:rsidR="00522C65">
        <w:t>categories must be created.</w:t>
      </w:r>
      <w:r w:rsidR="00C42B53">
        <w:t xml:space="preserve"> Preferable column names are the same that available from Beaker (id, </w:t>
      </w:r>
      <w:proofErr w:type="spellStart"/>
      <w:r w:rsidR="00C42B53">
        <w:t>mnem</w:t>
      </w:r>
      <w:proofErr w:type="spellEnd"/>
      <w:r w:rsidR="00C42B53">
        <w:t xml:space="preserve">, </w:t>
      </w:r>
      <w:proofErr w:type="spellStart"/>
      <w:r w:rsidR="00C42B53">
        <w:t>desc</w:t>
      </w:r>
      <w:proofErr w:type="spellEnd"/>
      <w:r w:rsidR="00C42B53">
        <w:t xml:space="preserve">, </w:t>
      </w:r>
      <w:proofErr w:type="spellStart"/>
      <w:r w:rsidR="00C42B53">
        <w:t>desc_long</w:t>
      </w:r>
      <w:proofErr w:type="spellEnd"/>
      <w:r w:rsidR="00C42B53">
        <w:t>)</w:t>
      </w:r>
      <w:r w:rsidR="000944F2">
        <w:t>.</w:t>
      </w:r>
    </w:p>
    <w:p w14:paraId="59C03192" w14:textId="60464282" w:rsidR="00522C65" w:rsidRDefault="00522C65" w:rsidP="00047FF8">
      <w:pPr>
        <w:pStyle w:val="Body"/>
        <w:spacing w:after="0" w:line="240" w:lineRule="auto"/>
      </w:pPr>
      <w:proofErr w:type="spellStart"/>
      <w:r>
        <w:t>SQLAlchemy</w:t>
      </w:r>
      <w:proofErr w:type="spellEnd"/>
      <w:r>
        <w:t xml:space="preserve"> models for </w:t>
      </w:r>
      <w:r w:rsidR="001E1376">
        <w:t xml:space="preserve">manual lists (black and white) </w:t>
      </w:r>
      <w:r>
        <w:t xml:space="preserve">and </w:t>
      </w:r>
      <w:r w:rsidR="00524543">
        <w:t xml:space="preserve">their </w:t>
      </w:r>
      <w:r>
        <w:t>history must be created.</w:t>
      </w:r>
    </w:p>
    <w:p w14:paraId="3D3AA0C1" w14:textId="757F1020" w:rsidR="00522C65" w:rsidRDefault="00522C65" w:rsidP="00047FF8">
      <w:pPr>
        <w:pStyle w:val="Body"/>
        <w:spacing w:after="0" w:line="240" w:lineRule="auto"/>
      </w:pPr>
      <w:proofErr w:type="spellStart"/>
      <w:r>
        <w:t>SQLAlchemy</w:t>
      </w:r>
      <w:proofErr w:type="spellEnd"/>
      <w:r>
        <w:t xml:space="preserve"> models for </w:t>
      </w:r>
      <w:r w:rsidR="001E1376">
        <w:t xml:space="preserve">reputation </w:t>
      </w:r>
      <w:r>
        <w:t>complaints and complaint history must be created.</w:t>
      </w:r>
    </w:p>
    <w:p w14:paraId="18975715" w14:textId="77777777" w:rsidR="00C0702D" w:rsidRDefault="00C0702D" w:rsidP="00047FF8">
      <w:pPr>
        <w:pStyle w:val="Body"/>
        <w:spacing w:after="0" w:line="240" w:lineRule="auto"/>
      </w:pPr>
    </w:p>
    <w:p w14:paraId="7B444EF4" w14:textId="538AA943" w:rsidR="0013690E" w:rsidRPr="000D1B25" w:rsidRDefault="0013690E" w:rsidP="00047FF8">
      <w:pPr>
        <w:pStyle w:val="Body"/>
        <w:spacing w:after="0" w:line="240" w:lineRule="auto"/>
      </w:pPr>
      <w:r>
        <w:t xml:space="preserve">API endpoint to get </w:t>
      </w:r>
      <w:r w:rsidR="00845980">
        <w:t xml:space="preserve">threat </w:t>
      </w:r>
      <w:r>
        <w:t>categories list must be created.</w:t>
      </w:r>
    </w:p>
    <w:p w14:paraId="550A4845" w14:textId="1446A667" w:rsidR="00EC796D" w:rsidRDefault="00EC796D" w:rsidP="00047FF8">
      <w:pPr>
        <w:pStyle w:val="Body"/>
        <w:spacing w:after="0" w:line="240" w:lineRule="auto"/>
      </w:pPr>
      <w:r>
        <w:t>API endpoint to get users list must be created.</w:t>
      </w:r>
    </w:p>
    <w:p w14:paraId="3E607B3E" w14:textId="77777777" w:rsidR="00E67804" w:rsidRPr="000D1B25" w:rsidRDefault="00E67804" w:rsidP="00E67804">
      <w:pPr>
        <w:pStyle w:val="Body"/>
        <w:spacing w:after="0" w:line="240" w:lineRule="auto"/>
      </w:pPr>
      <w:r>
        <w:t>API endpoint to get channels list must be created.</w:t>
      </w:r>
    </w:p>
    <w:p w14:paraId="499C5F5F" w14:textId="3913199D" w:rsidR="00046158" w:rsidRPr="000D1B25" w:rsidRDefault="00E67804" w:rsidP="00047FF8">
      <w:pPr>
        <w:pStyle w:val="Body"/>
        <w:spacing w:after="0" w:line="240" w:lineRule="auto"/>
      </w:pPr>
      <w:r>
        <w:t>API endpoint to get customers list must be created.</w:t>
      </w:r>
    </w:p>
    <w:p w14:paraId="19388CE5" w14:textId="7B129E0F" w:rsidR="00EC796D" w:rsidRPr="000D1B25" w:rsidRDefault="00EC796D" w:rsidP="00047FF8">
      <w:pPr>
        <w:pStyle w:val="Body"/>
        <w:spacing w:after="0" w:line="240" w:lineRule="auto"/>
      </w:pPr>
      <w:r>
        <w:t>API endpoint to get statuses list must be created.</w:t>
      </w:r>
    </w:p>
    <w:p w14:paraId="12F4EAC6" w14:textId="109C76EF" w:rsidR="00EC796D" w:rsidRPr="000D1B25" w:rsidRDefault="00EC796D" w:rsidP="00047FF8">
      <w:pPr>
        <w:pStyle w:val="Body"/>
        <w:spacing w:after="0" w:line="240" w:lineRule="auto"/>
      </w:pPr>
      <w:r>
        <w:t>API endpoint to get resolutions list must be created.</w:t>
      </w:r>
    </w:p>
    <w:p w14:paraId="23FE5BD9" w14:textId="77777777" w:rsidR="00047FF8" w:rsidRDefault="00047FF8" w:rsidP="00047FF8">
      <w:pPr>
        <w:pStyle w:val="Body"/>
        <w:spacing w:after="0" w:line="240" w:lineRule="auto"/>
      </w:pPr>
    </w:p>
    <w:p w14:paraId="7BC849BF" w14:textId="6A72AE13" w:rsidR="0013690E" w:rsidRDefault="0013690E" w:rsidP="00047FF8">
      <w:pPr>
        <w:pStyle w:val="Body"/>
        <w:spacing w:after="0" w:line="240" w:lineRule="auto"/>
      </w:pPr>
      <w:r>
        <w:t xml:space="preserve">API endpoint to add </w:t>
      </w:r>
      <w:r w:rsidR="00E67804">
        <w:t>reputation</w:t>
      </w:r>
      <w:r>
        <w:t xml:space="preserve"> complaint(s) must be created.</w:t>
      </w:r>
    </w:p>
    <w:p w14:paraId="1B4F3699" w14:textId="4DF58D9B" w:rsidR="00524543" w:rsidRDefault="00524543" w:rsidP="00524543">
      <w:pPr>
        <w:pStyle w:val="Body"/>
        <w:spacing w:after="0" w:line="240" w:lineRule="auto"/>
      </w:pPr>
      <w:r>
        <w:t>API endpoint to get (search) reputation complaint(s) must be created.</w:t>
      </w:r>
    </w:p>
    <w:p w14:paraId="6C3DD632" w14:textId="7B963ED6" w:rsidR="00524543" w:rsidRDefault="00524543" w:rsidP="00047FF8">
      <w:pPr>
        <w:pStyle w:val="Body"/>
        <w:spacing w:after="0" w:line="240" w:lineRule="auto"/>
      </w:pPr>
      <w:r>
        <w:t>API endpoint to get reputation complaint(s) history must be created.</w:t>
      </w:r>
    </w:p>
    <w:p w14:paraId="7F4A55F3" w14:textId="77777777" w:rsidR="00524543" w:rsidRDefault="00524543" w:rsidP="00524543">
      <w:pPr>
        <w:pStyle w:val="Body"/>
        <w:spacing w:after="0" w:line="240" w:lineRule="auto"/>
      </w:pPr>
      <w:r>
        <w:t>API endpoint to process reputation complaint(s) must be created.</w:t>
      </w:r>
    </w:p>
    <w:p w14:paraId="1042901E" w14:textId="2734AAEF" w:rsidR="00524543" w:rsidRDefault="00524543" w:rsidP="00524543">
      <w:pPr>
        <w:pStyle w:val="Body"/>
        <w:spacing w:after="0" w:line="240" w:lineRule="auto"/>
      </w:pPr>
      <w:r>
        <w:t>API endpoint(s) to mark reputation complaint(s) as “new”/”in work” must be created.</w:t>
      </w:r>
    </w:p>
    <w:p w14:paraId="3167CFE9" w14:textId="69052614" w:rsidR="00524543" w:rsidRDefault="00524543" w:rsidP="00524543">
      <w:pPr>
        <w:pStyle w:val="Body"/>
        <w:spacing w:after="0" w:line="240" w:lineRule="auto"/>
      </w:pPr>
      <w:r>
        <w:t>API endpoint to update reputation complaint’s tag must be created.</w:t>
      </w:r>
    </w:p>
    <w:p w14:paraId="62A1C1AC" w14:textId="14A2487C" w:rsidR="00524543" w:rsidRDefault="00524543" w:rsidP="00047FF8">
      <w:pPr>
        <w:pStyle w:val="Body"/>
        <w:spacing w:after="0" w:line="240" w:lineRule="auto"/>
      </w:pPr>
      <w:r>
        <w:t>API endpoint(s) to assign/</w:t>
      </w:r>
      <w:proofErr w:type="spellStart"/>
      <w:r>
        <w:t>unassign</w:t>
      </w:r>
      <w:proofErr w:type="spellEnd"/>
      <w:r>
        <w:t xml:space="preserve"> reputation complaint(s) must be created.</w:t>
      </w:r>
    </w:p>
    <w:p w14:paraId="29B887B1" w14:textId="4D2A1368" w:rsidR="008964FC" w:rsidRPr="005E478F" w:rsidRDefault="008964FC" w:rsidP="00047FF8">
      <w:pPr>
        <w:pStyle w:val="Body"/>
        <w:spacing w:after="0" w:line="240" w:lineRule="auto"/>
        <w:rPr>
          <w:color w:val="auto"/>
        </w:rPr>
      </w:pPr>
      <w:r w:rsidRPr="005E478F">
        <w:rPr>
          <w:color w:val="auto"/>
        </w:rPr>
        <w:t xml:space="preserve">API endpoint to </w:t>
      </w:r>
      <w:r w:rsidR="00DD53EC" w:rsidRPr="005E478F">
        <w:rPr>
          <w:color w:val="auto"/>
        </w:rPr>
        <w:t xml:space="preserve">get a list of </w:t>
      </w:r>
      <w:r w:rsidR="00C0702D" w:rsidRPr="005E478F">
        <w:rPr>
          <w:color w:val="auto"/>
        </w:rPr>
        <w:t>WL/BL entries</w:t>
      </w:r>
      <w:r w:rsidR="00DD53EC" w:rsidRPr="005E478F">
        <w:rPr>
          <w:color w:val="auto"/>
        </w:rPr>
        <w:t xml:space="preserve"> created for particular</w:t>
      </w:r>
      <w:r w:rsidRPr="005E478F">
        <w:rPr>
          <w:color w:val="auto"/>
        </w:rPr>
        <w:t xml:space="preserve"> </w:t>
      </w:r>
      <w:r w:rsidR="00C0702D" w:rsidRPr="005E478F">
        <w:rPr>
          <w:color w:val="auto"/>
        </w:rPr>
        <w:t>reputation</w:t>
      </w:r>
      <w:r w:rsidRPr="005E478F">
        <w:rPr>
          <w:color w:val="auto"/>
        </w:rPr>
        <w:t xml:space="preserve"> complaint must be created.</w:t>
      </w:r>
    </w:p>
    <w:p w14:paraId="79F51B24" w14:textId="77777777" w:rsidR="008964FC" w:rsidRDefault="008964FC" w:rsidP="00047FF8">
      <w:pPr>
        <w:pStyle w:val="Body"/>
        <w:spacing w:after="0" w:line="240" w:lineRule="auto"/>
      </w:pPr>
    </w:p>
    <w:p w14:paraId="488E7D5C" w14:textId="2CA910DF" w:rsidR="0013690E" w:rsidRDefault="0013690E" w:rsidP="00047FF8">
      <w:pPr>
        <w:pStyle w:val="Body"/>
        <w:spacing w:after="0" w:line="240" w:lineRule="auto"/>
      </w:pPr>
      <w:r>
        <w:t xml:space="preserve">API endpoint to add </w:t>
      </w:r>
      <w:r w:rsidR="00746E5C">
        <w:t>WL/BL entry</w:t>
      </w:r>
      <w:r w:rsidR="007E11C2">
        <w:t>(s)</w:t>
      </w:r>
      <w:r>
        <w:t xml:space="preserve"> must be created.</w:t>
      </w:r>
    </w:p>
    <w:p w14:paraId="32823B33" w14:textId="2A8DA1C6" w:rsidR="007E11C2" w:rsidRDefault="007E11C2" w:rsidP="007E11C2">
      <w:pPr>
        <w:pStyle w:val="Body"/>
        <w:spacing w:after="0" w:line="240" w:lineRule="auto"/>
      </w:pPr>
      <w:r>
        <w:t xml:space="preserve">API endpoint to get </w:t>
      </w:r>
      <w:r w:rsidR="00746E5C">
        <w:t>WL/BL entry</w:t>
      </w:r>
      <w:r>
        <w:t>(s) history must be created.</w:t>
      </w:r>
    </w:p>
    <w:p w14:paraId="34A32AB7" w14:textId="6768C7D2" w:rsidR="0013690E" w:rsidRDefault="0013690E" w:rsidP="00047FF8">
      <w:pPr>
        <w:pStyle w:val="Body"/>
        <w:spacing w:after="0" w:line="240" w:lineRule="auto"/>
      </w:pPr>
      <w:r>
        <w:t>API endpoint to get</w:t>
      </w:r>
      <w:r w:rsidR="00746E5C">
        <w:t xml:space="preserve"> (search)</w:t>
      </w:r>
      <w:r>
        <w:t xml:space="preserve"> </w:t>
      </w:r>
      <w:r w:rsidR="00746E5C">
        <w:t xml:space="preserve">WL/BL entry(s) </w:t>
      </w:r>
      <w:r>
        <w:t>must be created.</w:t>
      </w:r>
    </w:p>
    <w:p w14:paraId="39C6B1BC" w14:textId="123BA128" w:rsidR="00746E5C" w:rsidRPr="00C0702D" w:rsidRDefault="00746E5C" w:rsidP="00047FF8">
      <w:pPr>
        <w:pStyle w:val="Body"/>
        <w:spacing w:after="0" w:line="240" w:lineRule="auto"/>
      </w:pPr>
      <w:r>
        <w:t>API endpoint to edit WL/BL entry(s) must be created.</w:t>
      </w:r>
    </w:p>
    <w:p w14:paraId="72AA8851" w14:textId="756080D7" w:rsidR="0013690E" w:rsidRPr="005E478F" w:rsidRDefault="0013690E" w:rsidP="00047FF8">
      <w:pPr>
        <w:pStyle w:val="Body"/>
        <w:spacing w:after="0" w:line="240" w:lineRule="auto"/>
        <w:rPr>
          <w:color w:val="auto"/>
        </w:rPr>
      </w:pPr>
      <w:r w:rsidRPr="005E478F">
        <w:rPr>
          <w:color w:val="auto"/>
        </w:rPr>
        <w:t>API endpoint to delete</w:t>
      </w:r>
      <w:r w:rsidR="00C0702D" w:rsidRPr="005E478F">
        <w:rPr>
          <w:color w:val="auto"/>
        </w:rPr>
        <w:t xml:space="preserve"> (disable)</w:t>
      </w:r>
      <w:r w:rsidRPr="005E478F">
        <w:rPr>
          <w:color w:val="auto"/>
        </w:rPr>
        <w:t xml:space="preserve"> </w:t>
      </w:r>
      <w:r w:rsidR="00C0702D" w:rsidRPr="005E478F">
        <w:rPr>
          <w:color w:val="auto"/>
        </w:rPr>
        <w:t xml:space="preserve">WL/BL entry(s) </w:t>
      </w:r>
      <w:r w:rsidRPr="005E478F">
        <w:rPr>
          <w:color w:val="auto"/>
        </w:rPr>
        <w:t>must be created.</w:t>
      </w:r>
    </w:p>
    <w:p w14:paraId="002EDF8E" w14:textId="77777777" w:rsidR="0024261E" w:rsidRPr="000D1B25" w:rsidRDefault="0024261E" w:rsidP="00047FF8">
      <w:pPr>
        <w:pStyle w:val="Body"/>
        <w:spacing w:after="0" w:line="240" w:lineRule="auto"/>
      </w:pPr>
    </w:p>
    <w:p w14:paraId="0C237D67" w14:textId="6A853849" w:rsidR="0013690E" w:rsidRPr="00045757" w:rsidRDefault="008964FC" w:rsidP="00047FF8">
      <w:pPr>
        <w:pStyle w:val="Body"/>
        <w:spacing w:after="0" w:line="240" w:lineRule="auto"/>
      </w:pPr>
      <w:r>
        <w:t>Unified l</w:t>
      </w:r>
      <w:r w:rsidR="00EC796D">
        <w:t xml:space="preserve">ogging </w:t>
      </w:r>
      <w:r>
        <w:t>logic must be developed.</w:t>
      </w:r>
    </w:p>
    <w:p w14:paraId="5F6DD011" w14:textId="7E41E16F" w:rsidR="008964FC" w:rsidRPr="000D1B25" w:rsidRDefault="008964FC" w:rsidP="0024261E">
      <w:pPr>
        <w:pStyle w:val="Body"/>
        <w:spacing w:after="0" w:line="240" w:lineRule="auto"/>
      </w:pPr>
      <w:r>
        <w:t>Unified DB connection logic (with RW and RO grants separation) must be developed.</w:t>
      </w:r>
    </w:p>
    <w:p w14:paraId="4F9BD9F5" w14:textId="7B12B10D" w:rsidR="002778B6" w:rsidRDefault="00CE2B1D" w:rsidP="008D603D">
      <w:pPr>
        <w:pStyle w:val="Heading1"/>
      </w:pPr>
      <w:bookmarkStart w:id="13" w:name="_Toc514234079"/>
      <w:r w:rsidRPr="00AF10D9">
        <w:lastRenderedPageBreak/>
        <w:t>Proposed Solution</w:t>
      </w:r>
      <w:bookmarkEnd w:id="13"/>
    </w:p>
    <w:p w14:paraId="7C82A91D" w14:textId="516C49A7" w:rsidR="002F5314" w:rsidRPr="002F5314" w:rsidRDefault="002F5314" w:rsidP="002F5314">
      <w:pPr>
        <w:pStyle w:val="Body"/>
      </w:pPr>
      <w:r>
        <w:rPr>
          <w:noProof/>
        </w:rPr>
        <w:drawing>
          <wp:inline distT="0" distB="0" distL="0" distR="0" wp14:anchorId="42527937" wp14:editId="5CEDBDE0">
            <wp:extent cx="5943600" cy="1893570"/>
            <wp:effectExtent l="0" t="0" r="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brs_rule_api_arch_v1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6D77" w14:textId="116914FA" w:rsidR="00402352" w:rsidRDefault="00AA2934" w:rsidP="00522C65">
      <w:pPr>
        <w:pStyle w:val="Body"/>
        <w:spacing w:before="100" w:beforeAutospacing="1" w:after="100" w:afterAutospacing="1" w:line="240" w:lineRule="auto"/>
      </w:pPr>
      <w:r>
        <w:t>WBRS Rule API 1.1</w:t>
      </w:r>
      <w:r w:rsidR="00402352">
        <w:t xml:space="preserve"> is going to be a</w:t>
      </w:r>
      <w:r w:rsidR="00434BBF">
        <w:t xml:space="preserve"> RESTful API wit</w:t>
      </w:r>
      <w:r w:rsidR="00402352">
        <w:t>h CRUD for manipulation with:</w:t>
      </w:r>
    </w:p>
    <w:p w14:paraId="2FF85CFA" w14:textId="6AD071AB" w:rsidR="00402352" w:rsidRDefault="00F3144E" w:rsidP="00047FF8">
      <w:pPr>
        <w:pStyle w:val="Body"/>
        <w:spacing w:after="0" w:line="240" w:lineRule="auto"/>
      </w:pPr>
      <w:r>
        <w:t>1</w:t>
      </w:r>
      <w:r w:rsidR="00402352">
        <w:t xml:space="preserve">) </w:t>
      </w:r>
      <w:r>
        <w:t>white/b</w:t>
      </w:r>
      <w:r w:rsidR="005E478F">
        <w:t>lack l</w:t>
      </w:r>
      <w:r w:rsidRPr="00F3144E">
        <w:t>ist entries</w:t>
      </w:r>
      <w:r w:rsidR="00402352">
        <w:t>;</w:t>
      </w:r>
    </w:p>
    <w:p w14:paraId="68A8B450" w14:textId="71587A46" w:rsidR="00434BBF" w:rsidRDefault="00F3144E" w:rsidP="00047FF8">
      <w:pPr>
        <w:pStyle w:val="Body"/>
        <w:spacing w:after="0" w:line="240" w:lineRule="auto"/>
      </w:pPr>
      <w:r>
        <w:t>2</w:t>
      </w:r>
      <w:r w:rsidR="00434BBF">
        <w:t xml:space="preserve">) </w:t>
      </w:r>
      <w:r>
        <w:t>reputation</w:t>
      </w:r>
      <w:r w:rsidR="00434BBF">
        <w:t xml:space="preserve"> complaints</w:t>
      </w:r>
      <w:r>
        <w:t>;</w:t>
      </w:r>
    </w:p>
    <w:p w14:paraId="361F0E2B" w14:textId="1BA3FF00" w:rsidR="00F3144E" w:rsidRDefault="00F3144E" w:rsidP="00F3144E">
      <w:pPr>
        <w:pStyle w:val="Body"/>
        <w:spacing w:after="0" w:line="240" w:lineRule="auto"/>
      </w:pPr>
      <w:r>
        <w:t>3) threat categories (local copy in the DB for this release).</w:t>
      </w:r>
    </w:p>
    <w:p w14:paraId="728D69C1" w14:textId="77777777" w:rsidR="00F3144E" w:rsidRDefault="00F3144E" w:rsidP="00047FF8">
      <w:pPr>
        <w:pStyle w:val="Body"/>
        <w:spacing w:after="0" w:line="240" w:lineRule="auto"/>
      </w:pPr>
    </w:p>
    <w:p w14:paraId="2DE30318" w14:textId="69BBAF3F" w:rsidR="00402352" w:rsidRDefault="00402352" w:rsidP="00522C65">
      <w:pPr>
        <w:pStyle w:val="Body"/>
        <w:spacing w:before="100" w:beforeAutospacing="1" w:after="100" w:afterAutospacing="1" w:line="240" w:lineRule="auto"/>
      </w:pPr>
      <w:r w:rsidRPr="00402352">
        <w:t xml:space="preserve">The API will be implemented using a lightweight micro web framework Flask and </w:t>
      </w:r>
      <w:proofErr w:type="spellStart"/>
      <w:r w:rsidRPr="00402352">
        <w:t>SQLAlchemy</w:t>
      </w:r>
      <w:proofErr w:type="spellEnd"/>
      <w:r w:rsidRPr="00402352">
        <w:t xml:space="preserve"> as a SQL toolkit and Object Relational Mapper that gives the full power and flexibility of SQL.</w:t>
      </w:r>
    </w:p>
    <w:p w14:paraId="4C346BF6" w14:textId="0D35E97A" w:rsidR="00434BBF" w:rsidRDefault="00402352" w:rsidP="00522C65">
      <w:pPr>
        <w:pStyle w:val="Body"/>
        <w:spacing w:before="100" w:beforeAutospacing="1" w:after="100" w:afterAutospacing="1" w:line="240" w:lineRule="auto"/>
      </w:pPr>
      <w:r w:rsidRPr="00402352">
        <w:t xml:space="preserve">The API is planned to reside on a separate </w:t>
      </w:r>
      <w:r>
        <w:t xml:space="preserve">host with Nginx as a web server and </w:t>
      </w:r>
      <w:proofErr w:type="spellStart"/>
      <w:r>
        <w:t>uWSGI</w:t>
      </w:r>
      <w:proofErr w:type="spellEnd"/>
      <w:r>
        <w:t xml:space="preserve"> as a gateway.</w:t>
      </w:r>
    </w:p>
    <w:p w14:paraId="653B3EB8" w14:textId="65EC36F8" w:rsidR="00197756" w:rsidRDefault="00402352" w:rsidP="00522C65">
      <w:pPr>
        <w:pStyle w:val="Body"/>
        <w:spacing w:before="100" w:beforeAutospacing="1" w:after="100" w:afterAutospacing="1" w:line="240" w:lineRule="auto"/>
      </w:pPr>
      <w:r>
        <w:t>Target</w:t>
      </w:r>
      <w:r w:rsidR="00197756">
        <w:t xml:space="preserve"> OS</w:t>
      </w:r>
      <w:r>
        <w:t xml:space="preserve"> - </w:t>
      </w:r>
      <w:r w:rsidR="00197756">
        <w:t>CentOS 7.4</w:t>
      </w:r>
    </w:p>
    <w:p w14:paraId="3205A6E1" w14:textId="1DDFD6F7" w:rsidR="00402352" w:rsidRDefault="00402352" w:rsidP="00522C65">
      <w:pPr>
        <w:pStyle w:val="Body"/>
        <w:spacing w:before="100" w:beforeAutospacing="1" w:after="100" w:afterAutospacing="1" w:line="240" w:lineRule="auto"/>
      </w:pPr>
      <w:r>
        <w:t>Python version 3.4 is going to be a primary programming language.</w:t>
      </w:r>
    </w:p>
    <w:p w14:paraId="14E30DE0" w14:textId="121D06CA" w:rsidR="00326F4F" w:rsidRDefault="00402352" w:rsidP="00522C65">
      <w:pPr>
        <w:pStyle w:val="Body"/>
        <w:spacing w:before="100" w:beforeAutospacing="1" w:after="100" w:afterAutospacing="1" w:line="240" w:lineRule="auto"/>
      </w:pPr>
      <w:r>
        <w:t>Also</w:t>
      </w:r>
      <w:r w:rsidR="00522C65">
        <w:t xml:space="preserve">, </w:t>
      </w:r>
      <w:r w:rsidR="00326F4F">
        <w:t>SWAG</w:t>
      </w:r>
      <w:r w:rsidR="00F32BF1">
        <w:t>G</w:t>
      </w:r>
      <w:r w:rsidR="00326F4F">
        <w:t>ER</w:t>
      </w:r>
      <w:r>
        <w:t xml:space="preserve"> </w:t>
      </w:r>
      <w:r w:rsidR="00A34685">
        <w:t>is going to</w:t>
      </w:r>
      <w:r>
        <w:t xml:space="preserve"> be used in order to describe an API.</w:t>
      </w:r>
    </w:p>
    <w:p w14:paraId="7FFE503C" w14:textId="77777777" w:rsidR="00817217" w:rsidRDefault="00817217" w:rsidP="00434BBF">
      <w:pPr>
        <w:pStyle w:val="Body"/>
      </w:pPr>
    </w:p>
    <w:p w14:paraId="57BB2804" w14:textId="145BC4AB" w:rsidR="00434BBF" w:rsidRDefault="008E5554" w:rsidP="00434BBF">
      <w:pPr>
        <w:pStyle w:val="Body"/>
      </w:pPr>
      <w:r>
        <w:t>Endpoint e</w:t>
      </w:r>
      <w:r w:rsidR="00434BBF">
        <w:t>xamples:</w:t>
      </w:r>
    </w:p>
    <w:p w14:paraId="41FB0E06" w14:textId="7DFF12FE" w:rsidR="00434BBF" w:rsidRPr="00A93DFF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proofErr w:type="spellStart"/>
      <w:r w:rsidR="00697218">
        <w:rPr>
          <w:rFonts w:ascii="Courier New" w:hAnsi="Courier New" w:cs="Courier New"/>
        </w:rPr>
        <w:t>thrt</w:t>
      </w:r>
      <w:r w:rsidRPr="00817217">
        <w:rPr>
          <w:rFonts w:ascii="Courier New" w:hAnsi="Courier New" w:cs="Courier New"/>
        </w:rPr>
        <w:t>cat</w:t>
      </w:r>
      <w:r w:rsidR="00697218">
        <w:rPr>
          <w:rFonts w:ascii="Courier New" w:hAnsi="Courier New" w:cs="Courier New"/>
        </w:rPr>
        <w:t>s</w:t>
      </w:r>
      <w:proofErr w:type="spellEnd"/>
      <w:r w:rsidR="00697218">
        <w:rPr>
          <w:rFonts w:ascii="Courier New" w:hAnsi="Courier New" w:cs="Courier New"/>
        </w:rPr>
        <w:t>/get</w:t>
      </w:r>
    </w:p>
    <w:p w14:paraId="5755DD96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</w:p>
    <w:p w14:paraId="1422A26E" w14:textId="5E14291B" w:rsidR="00434BBF" w:rsidRPr="00AA1365" w:rsidRDefault="004F0FAB" w:rsidP="00817217">
      <w:pPr>
        <w:pStyle w:val="Body"/>
        <w:ind w:left="43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v1/rep</w:t>
      </w:r>
      <w:r w:rsidR="00434BBF" w:rsidRPr="00817217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wlbl</w:t>
      </w:r>
      <w:proofErr w:type="spellEnd"/>
      <w:r w:rsidR="00434BBF" w:rsidRPr="00817217">
        <w:rPr>
          <w:rFonts w:ascii="Courier New" w:hAnsi="Courier New" w:cs="Courier New"/>
        </w:rPr>
        <w:t>/get</w:t>
      </w:r>
    </w:p>
    <w:p w14:paraId="0FBE0EC3" w14:textId="00DB7C98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 w:rsidR="008E5554"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</w:t>
      </w:r>
      <w:proofErr w:type="spellStart"/>
      <w:r w:rsidR="004F0FAB">
        <w:rPr>
          <w:rFonts w:ascii="Courier New" w:hAnsi="Courier New" w:cs="Courier New"/>
        </w:rPr>
        <w:t>wlbl</w:t>
      </w:r>
      <w:proofErr w:type="spellEnd"/>
      <w:r w:rsidRPr="00817217">
        <w:rPr>
          <w:rFonts w:ascii="Courier New" w:hAnsi="Courier New" w:cs="Courier New"/>
        </w:rPr>
        <w:t>/</w:t>
      </w:r>
      <w:r w:rsidR="007C1B7E">
        <w:rPr>
          <w:rFonts w:ascii="Courier New" w:hAnsi="Courier New" w:cs="Courier New"/>
        </w:rPr>
        <w:t>add</w:t>
      </w:r>
    </w:p>
    <w:p w14:paraId="0DBD2930" w14:textId="77463DFB" w:rsidR="00434BBF" w:rsidRDefault="00434BBF" w:rsidP="007C1B7E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 w:rsidR="008E5554"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</w:t>
      </w:r>
      <w:proofErr w:type="spellStart"/>
      <w:r w:rsidR="004F0FAB">
        <w:rPr>
          <w:rFonts w:ascii="Courier New" w:hAnsi="Courier New" w:cs="Courier New"/>
        </w:rPr>
        <w:t>wlbl</w:t>
      </w:r>
      <w:proofErr w:type="spellEnd"/>
      <w:r w:rsidRPr="00817217">
        <w:rPr>
          <w:rFonts w:ascii="Courier New" w:hAnsi="Courier New" w:cs="Courier New"/>
        </w:rPr>
        <w:t>/</w:t>
      </w:r>
      <w:r w:rsidR="007C1B7E">
        <w:rPr>
          <w:rFonts w:ascii="Courier New" w:hAnsi="Courier New" w:cs="Courier New"/>
        </w:rPr>
        <w:t>edit</w:t>
      </w:r>
    </w:p>
    <w:p w14:paraId="755FE48D" w14:textId="00583F9E" w:rsidR="000A4652" w:rsidRPr="007E08CB" w:rsidRDefault="000A4652" w:rsidP="000A4652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 w:rsidR="008E5554"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wlbl</w:t>
      </w:r>
      <w:proofErr w:type="spellEnd"/>
      <w:r w:rsidRPr="00817217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search</w:t>
      </w:r>
    </w:p>
    <w:p w14:paraId="76CFA258" w14:textId="4A4C5BBB" w:rsidR="00124A65" w:rsidRDefault="00124A65" w:rsidP="00124A65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 w:rsidR="008E5554"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</w:t>
      </w:r>
      <w:proofErr w:type="spellStart"/>
      <w:r w:rsidR="004F0FAB">
        <w:rPr>
          <w:rFonts w:ascii="Courier New" w:hAnsi="Courier New" w:cs="Courier New"/>
        </w:rPr>
        <w:t>wlbl</w:t>
      </w:r>
      <w:proofErr w:type="spellEnd"/>
      <w:r w:rsidRPr="00817217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delete</w:t>
      </w:r>
    </w:p>
    <w:p w14:paraId="7E7CE6A4" w14:textId="7F579C83" w:rsidR="008E5554" w:rsidRDefault="008E5554" w:rsidP="008E5554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wlbl</w:t>
      </w:r>
      <w:proofErr w:type="spellEnd"/>
      <w:r w:rsidRPr="00817217">
        <w:rPr>
          <w:rFonts w:ascii="Courier New" w:hAnsi="Courier New" w:cs="Courier New"/>
        </w:rPr>
        <w:t>/</w:t>
      </w:r>
      <w:r w:rsidR="00CC3930">
        <w:rPr>
          <w:rFonts w:ascii="Courier New" w:hAnsi="Courier New" w:cs="Courier New"/>
        </w:rPr>
        <w:t>histo</w:t>
      </w:r>
      <w:r>
        <w:rPr>
          <w:rFonts w:ascii="Courier New" w:hAnsi="Courier New" w:cs="Courier New"/>
        </w:rPr>
        <w:t>ry/get</w:t>
      </w:r>
    </w:p>
    <w:p w14:paraId="5D619009" w14:textId="77777777" w:rsidR="007C1B7E" w:rsidRPr="0091211F" w:rsidRDefault="007C1B7E" w:rsidP="007C1B7E">
      <w:pPr>
        <w:pStyle w:val="Body"/>
        <w:ind w:left="432"/>
        <w:rPr>
          <w:rFonts w:ascii="Courier New" w:hAnsi="Courier New" w:cs="Courier New"/>
        </w:rPr>
      </w:pPr>
    </w:p>
    <w:p w14:paraId="2CE1CE56" w14:textId="30B8BB98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lastRenderedPageBreak/>
        <w:t>v1/</w:t>
      </w:r>
      <w:r w:rsidR="007E08CB"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/complaints/</w:t>
      </w:r>
      <w:r w:rsidR="00CC3930">
        <w:rPr>
          <w:rFonts w:ascii="Courier New" w:hAnsi="Courier New" w:cs="Courier New"/>
        </w:rPr>
        <w:t>search</w:t>
      </w:r>
      <w:r w:rsidRPr="00817217">
        <w:rPr>
          <w:rFonts w:ascii="Courier New" w:hAnsi="Courier New" w:cs="Courier New"/>
        </w:rPr>
        <w:t>, search criterion: id, domain, user, status, tag, ...</w:t>
      </w:r>
    </w:p>
    <w:p w14:paraId="6DB5800C" w14:textId="57F28894" w:rsidR="00434BBF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 w:rsidR="003E7C74">
        <w:rPr>
          <w:rFonts w:ascii="Courier New" w:hAnsi="Courier New" w:cs="Courier New"/>
        </w:rPr>
        <w:t>rep</w:t>
      </w:r>
      <w:r w:rsidR="00AA1365">
        <w:rPr>
          <w:rFonts w:ascii="Courier New" w:hAnsi="Courier New" w:cs="Courier New"/>
        </w:rPr>
        <w:t>/complaints/add</w:t>
      </w:r>
    </w:p>
    <w:p w14:paraId="58C47C10" w14:textId="68B95B48" w:rsidR="00BA2F47" w:rsidRPr="00697218" w:rsidRDefault="00BA2F47" w:rsidP="00BA2F47">
      <w:pPr>
        <w:pStyle w:val="Body"/>
        <w:ind w:left="432"/>
        <w:rPr>
          <w:rFonts w:ascii="Courier New" w:hAnsi="Courier New" w:cs="Courier New"/>
          <w:lang w:val="uk-UA"/>
        </w:rPr>
      </w:pPr>
      <w:r w:rsidRPr="00817217">
        <w:rPr>
          <w:rFonts w:ascii="Courier New" w:hAnsi="Courier New" w:cs="Courier New"/>
        </w:rPr>
        <w:t>v1/</w:t>
      </w:r>
      <w:r>
        <w:rPr>
          <w:rFonts w:ascii="Courier New" w:hAnsi="Courier New" w:cs="Courier New"/>
        </w:rPr>
        <w:t>rep/complaints/process</w:t>
      </w:r>
    </w:p>
    <w:p w14:paraId="66FE3F26" w14:textId="1F943261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 w:rsidR="003E7C74"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/complaints/tag</w:t>
      </w:r>
      <w:r w:rsidR="0016320C">
        <w:rPr>
          <w:rFonts w:ascii="Courier New" w:hAnsi="Courier New" w:cs="Courier New"/>
        </w:rPr>
        <w:t>/update</w:t>
      </w:r>
    </w:p>
    <w:p w14:paraId="42C97922" w14:textId="6F54B442" w:rsidR="00434BBF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 w:rsidR="003E7C74"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/complaints/</w:t>
      </w:r>
      <w:r w:rsidR="0016320C">
        <w:rPr>
          <w:rFonts w:ascii="Courier New" w:hAnsi="Courier New" w:cs="Courier New"/>
        </w:rPr>
        <w:t>assign</w:t>
      </w:r>
    </w:p>
    <w:p w14:paraId="2D799A84" w14:textId="7ABEAE6A" w:rsidR="00305B85" w:rsidRPr="00305B85" w:rsidRDefault="00305B85" w:rsidP="00305B85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>
        <w:rPr>
          <w:rFonts w:ascii="Courier New" w:hAnsi="Courier New" w:cs="Courier New"/>
        </w:rPr>
        <w:t>rep/complaints/revoke</w:t>
      </w:r>
    </w:p>
    <w:p w14:paraId="00D2D0D0" w14:textId="7558EDDF" w:rsidR="0016320C" w:rsidRPr="00FB19B0" w:rsidRDefault="0016320C" w:rsidP="0016320C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>
        <w:rPr>
          <w:rFonts w:ascii="Courier New" w:hAnsi="Courier New" w:cs="Courier New"/>
        </w:rPr>
        <w:t>rep/complaints/status/new</w:t>
      </w:r>
    </w:p>
    <w:p w14:paraId="7CFC440C" w14:textId="3F465818" w:rsidR="0016320C" w:rsidRPr="00BA2F47" w:rsidRDefault="0016320C" w:rsidP="0016320C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>
        <w:rPr>
          <w:rFonts w:ascii="Courier New" w:hAnsi="Courier New" w:cs="Courier New"/>
        </w:rPr>
        <w:t>rep/complaints/status/</w:t>
      </w:r>
      <w:proofErr w:type="spellStart"/>
      <w:r>
        <w:rPr>
          <w:rFonts w:ascii="Courier New" w:hAnsi="Courier New" w:cs="Courier New"/>
        </w:rPr>
        <w:t>inwork</w:t>
      </w:r>
      <w:proofErr w:type="spellEnd"/>
    </w:p>
    <w:p w14:paraId="19053251" w14:textId="368F4E52" w:rsidR="00AA1365" w:rsidRPr="00305B85" w:rsidRDefault="00AA1365" w:rsidP="00AA1365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/complaints/</w:t>
      </w:r>
      <w:r>
        <w:rPr>
          <w:rFonts w:ascii="Courier New" w:hAnsi="Courier New" w:cs="Courier New"/>
        </w:rPr>
        <w:t>history/get</w:t>
      </w:r>
    </w:p>
    <w:p w14:paraId="4638EF82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</w:p>
    <w:p w14:paraId="1149261F" w14:textId="42C6689C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 w:rsidR="005E478F">
        <w:rPr>
          <w:rFonts w:ascii="Courier New" w:hAnsi="Courier New" w:cs="Courier New"/>
        </w:rPr>
        <w:t>rep</w:t>
      </w:r>
      <w:r w:rsidRPr="00817217">
        <w:rPr>
          <w:rFonts w:ascii="Courier New" w:hAnsi="Courier New" w:cs="Courier New"/>
        </w:rPr>
        <w:t>/c</w:t>
      </w:r>
      <w:r w:rsidR="00A93DFF">
        <w:rPr>
          <w:rFonts w:ascii="Courier New" w:hAnsi="Courier New" w:cs="Courier New"/>
        </w:rPr>
        <w:t>omplaints/users</w:t>
      </w:r>
    </w:p>
    <w:p w14:paraId="3E482936" w14:textId="55E8AA9E" w:rsidR="00434BBF" w:rsidRPr="00817217" w:rsidRDefault="00A93DFF" w:rsidP="00817217">
      <w:pPr>
        <w:pStyle w:val="Body"/>
        <w:ind w:left="43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v1/</w:t>
      </w:r>
      <w:r w:rsidR="005E478F">
        <w:rPr>
          <w:rFonts w:ascii="Courier New" w:hAnsi="Courier New" w:cs="Courier New"/>
        </w:rPr>
        <w:t>rep</w:t>
      </w:r>
      <w:r>
        <w:rPr>
          <w:rFonts w:ascii="Courier New" w:hAnsi="Courier New" w:cs="Courier New"/>
        </w:rPr>
        <w:t>/complaints/statuse</w:t>
      </w:r>
      <w:r w:rsidR="00C66BA1">
        <w:rPr>
          <w:rFonts w:ascii="Courier New" w:hAnsi="Courier New" w:cs="Courier New"/>
        </w:rPr>
        <w:t>s</w:t>
      </w:r>
    </w:p>
    <w:p w14:paraId="7161CE10" w14:textId="74B98221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</w:t>
      </w:r>
      <w:r w:rsidR="005E478F">
        <w:rPr>
          <w:rFonts w:ascii="Courier New" w:hAnsi="Courier New" w:cs="Courier New"/>
        </w:rPr>
        <w:t>rep</w:t>
      </w:r>
      <w:r w:rsidR="00A93DFF">
        <w:rPr>
          <w:rFonts w:ascii="Courier New" w:hAnsi="Courier New" w:cs="Courier New"/>
        </w:rPr>
        <w:t>/complaints/resolutions</w:t>
      </w:r>
    </w:p>
    <w:p w14:paraId="502B26A9" w14:textId="301B2885" w:rsidR="00434BBF" w:rsidRPr="00817217" w:rsidRDefault="00A93DFF" w:rsidP="00817217">
      <w:pPr>
        <w:pStyle w:val="Body"/>
        <w:ind w:left="43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v1/</w:t>
      </w:r>
      <w:r w:rsidR="005E478F">
        <w:rPr>
          <w:rFonts w:ascii="Courier New" w:hAnsi="Courier New" w:cs="Courier New"/>
        </w:rPr>
        <w:t>rep</w:t>
      </w:r>
      <w:r>
        <w:rPr>
          <w:rFonts w:ascii="Courier New" w:hAnsi="Courier New" w:cs="Courier New"/>
        </w:rPr>
        <w:t>/complaints/channels</w:t>
      </w:r>
    </w:p>
    <w:p w14:paraId="2276FC23" w14:textId="7E18799B" w:rsidR="00434BBF" w:rsidRDefault="00A93DFF" w:rsidP="00817217">
      <w:pPr>
        <w:pStyle w:val="Body"/>
        <w:ind w:left="432"/>
      </w:pPr>
      <w:r>
        <w:rPr>
          <w:rFonts w:ascii="Courier New" w:hAnsi="Courier New" w:cs="Courier New"/>
        </w:rPr>
        <w:t>v1/</w:t>
      </w:r>
      <w:r w:rsidR="005E478F">
        <w:rPr>
          <w:rFonts w:ascii="Courier New" w:hAnsi="Courier New" w:cs="Courier New"/>
        </w:rPr>
        <w:t>rep</w:t>
      </w:r>
      <w:r>
        <w:rPr>
          <w:rFonts w:ascii="Courier New" w:hAnsi="Courier New" w:cs="Courier New"/>
        </w:rPr>
        <w:t>/complaints/customer</w:t>
      </w:r>
      <w:r w:rsidR="00434BBF" w:rsidRPr="00817217">
        <w:rPr>
          <w:rFonts w:ascii="Courier New" w:hAnsi="Courier New" w:cs="Courier New"/>
        </w:rPr>
        <w:t xml:space="preserve"> </w:t>
      </w:r>
      <w:r w:rsidR="00434BBF">
        <w:t xml:space="preserve">– </w:t>
      </w:r>
      <w:r w:rsidR="00F32BF1">
        <w:t>endpoint must allow</w:t>
      </w:r>
      <w:r w:rsidR="00434BBF">
        <w:t xml:space="preserve"> searching </w:t>
      </w:r>
      <w:r w:rsidR="00F32BF1">
        <w:t>by pattern</w:t>
      </w:r>
      <w:r w:rsidR="00434BBF">
        <w:t xml:space="preserve"> (e.g. customer LIKE %gm.com%)</w:t>
      </w:r>
    </w:p>
    <w:p w14:paraId="49B37CEB" w14:textId="77777777" w:rsidR="00434BBF" w:rsidRPr="003C4C47" w:rsidRDefault="00434BBF" w:rsidP="00434BBF">
      <w:pPr>
        <w:pStyle w:val="Body"/>
      </w:pPr>
    </w:p>
    <w:p w14:paraId="05CC11AD" w14:textId="77777777" w:rsidR="00434BBF" w:rsidRDefault="00434BBF" w:rsidP="00434BBF">
      <w:pPr>
        <w:pStyle w:val="Body"/>
      </w:pPr>
      <w:r>
        <w:t>DB Schema:</w:t>
      </w:r>
    </w:p>
    <w:p w14:paraId="00CEC636" w14:textId="441C9B93" w:rsidR="00434BBF" w:rsidRPr="00817217" w:rsidRDefault="0021362D" w:rsidP="00817217">
      <w:pPr>
        <w:pStyle w:val="Body"/>
        <w:ind w:left="43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reputation</w:t>
      </w:r>
    </w:p>
    <w:p w14:paraId="1796A71D" w14:textId="0BFE1CB5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 xml:space="preserve">|-- </w:t>
      </w:r>
      <w:proofErr w:type="spellStart"/>
      <w:r w:rsidR="005E478F">
        <w:rPr>
          <w:rFonts w:ascii="Courier New" w:hAnsi="Courier New" w:cs="Courier New"/>
        </w:rPr>
        <w:t>threat_</w:t>
      </w:r>
      <w:r w:rsidR="004F0FAB">
        <w:rPr>
          <w:rFonts w:ascii="Courier New" w:hAnsi="Courier New" w:cs="Courier New"/>
        </w:rPr>
        <w:t>categories</w:t>
      </w:r>
      <w:proofErr w:type="spellEnd"/>
    </w:p>
    <w:p w14:paraId="0995BE6F" w14:textId="475775ED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 xml:space="preserve">|-- </w:t>
      </w:r>
      <w:proofErr w:type="spellStart"/>
      <w:r w:rsidR="004F0FAB">
        <w:rPr>
          <w:rFonts w:ascii="Courier New" w:hAnsi="Courier New" w:cs="Courier New"/>
        </w:rPr>
        <w:t>manual_lists</w:t>
      </w:r>
      <w:proofErr w:type="spellEnd"/>
    </w:p>
    <w:p w14:paraId="50B75E76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|-- complaints</w:t>
      </w:r>
    </w:p>
    <w:p w14:paraId="287C2CC2" w14:textId="77777777" w:rsidR="00AF4E5A" w:rsidRDefault="00AF4E5A" w:rsidP="00434BBF">
      <w:pPr>
        <w:pStyle w:val="Body"/>
      </w:pPr>
    </w:p>
    <w:p w14:paraId="23E2C911" w14:textId="77777777" w:rsidR="00434BBF" w:rsidRDefault="00434BBF" w:rsidP="00434BBF">
      <w:pPr>
        <w:pStyle w:val="Body"/>
      </w:pPr>
      <w:r>
        <w:t>Pay attention to:</w:t>
      </w:r>
    </w:p>
    <w:p w14:paraId="476CF618" w14:textId="0BB11C7A" w:rsidR="00434BBF" w:rsidRDefault="00434BBF" w:rsidP="00434BBF">
      <w:pPr>
        <w:pStyle w:val="Body"/>
      </w:pPr>
      <w:r>
        <w:t xml:space="preserve">* migration from </w:t>
      </w:r>
      <w:r w:rsidR="00F83511">
        <w:t xml:space="preserve">the </w:t>
      </w:r>
      <w:r>
        <w:t xml:space="preserve">actual DB schema </w:t>
      </w:r>
      <w:r w:rsidR="00AF4E5A">
        <w:t xml:space="preserve">(WBRS Rule UI) </w:t>
      </w:r>
      <w:r>
        <w:t xml:space="preserve">to </w:t>
      </w:r>
      <w:r w:rsidR="00B046D9">
        <w:t xml:space="preserve">the </w:t>
      </w:r>
      <w:r>
        <w:t>new one (</w:t>
      </w:r>
      <w:r w:rsidR="00F83511">
        <w:t xml:space="preserve">WBRS Rule </w:t>
      </w:r>
      <w:r>
        <w:t>API)</w:t>
      </w:r>
      <w:r w:rsidR="00817217">
        <w:t xml:space="preserve"> will require efforts in order to carefully transfer all data </w:t>
      </w:r>
      <w:r w:rsidR="00F83511">
        <w:t>including audit (historical records)</w:t>
      </w:r>
      <w:r w:rsidR="00817217">
        <w:t>.</w:t>
      </w:r>
    </w:p>
    <w:p w14:paraId="3A29E431" w14:textId="20DC4833" w:rsidR="00434BBF" w:rsidRDefault="00434BBF" w:rsidP="00C06C49">
      <w:pPr>
        <w:pStyle w:val="Heading2"/>
      </w:pPr>
      <w:bookmarkStart w:id="14" w:name="_Toc514234080"/>
      <w:r>
        <w:t>REST API requirements</w:t>
      </w:r>
      <w:bookmarkEnd w:id="14"/>
    </w:p>
    <w:p w14:paraId="19E3E470" w14:textId="121BAB14" w:rsidR="00B046D9" w:rsidRDefault="00434BBF" w:rsidP="00522C65">
      <w:pPr>
        <w:pStyle w:val="Body"/>
        <w:spacing w:before="100" w:beforeAutospacing="1" w:after="100" w:afterAutospacing="1" w:line="240" w:lineRule="auto"/>
      </w:pPr>
      <w:r>
        <w:t>API must implement versioning.</w:t>
      </w:r>
    </w:p>
    <w:p w14:paraId="796066FD" w14:textId="136206E2" w:rsidR="00434BBF" w:rsidRPr="007C1B7E" w:rsidRDefault="00434BBF" w:rsidP="00522C65">
      <w:pPr>
        <w:pStyle w:val="Body"/>
        <w:spacing w:before="100" w:beforeAutospacing="1" w:after="100" w:afterAutospacing="1" w:line="240" w:lineRule="auto"/>
      </w:pPr>
      <w:r>
        <w:t>Utilize the following HTTP Status Codes (it is recommended to use up to 8):</w:t>
      </w:r>
      <w:r>
        <w:cr/>
        <w:t>• 200 - OK</w:t>
      </w:r>
      <w:r>
        <w:cr/>
        <w:t>• 400 - Bad Request</w:t>
      </w:r>
      <w:r>
        <w:cr/>
        <w:t>• 500 - Internal Server Error</w:t>
      </w:r>
      <w:r>
        <w:cr/>
        <w:t>• 201 - Created</w:t>
      </w:r>
      <w:r>
        <w:cr/>
        <w:t>• 304 - Not Modified</w:t>
      </w:r>
      <w:r>
        <w:cr/>
        <w:t>• 404 – Not Found</w:t>
      </w:r>
      <w:r>
        <w:cr/>
        <w:t>• 401 - Unauthorized</w:t>
      </w:r>
      <w:r>
        <w:cr/>
        <w:t>• 403 - Forbidden</w:t>
      </w:r>
      <w:r>
        <w:cr/>
      </w:r>
      <w:r>
        <w:lastRenderedPageBreak/>
        <w:cr/>
      </w:r>
      <w:r w:rsidR="003D3690">
        <w:t>For GET requests, s</w:t>
      </w:r>
      <w:r>
        <w:t>weep searching/filtering complexity behind the “?”</w:t>
      </w:r>
      <w:r w:rsidR="003D3690">
        <w:t xml:space="preserve"> if required</w:t>
      </w:r>
      <w:r>
        <w:t xml:space="preserve">. Example: </w:t>
      </w:r>
      <w:r w:rsidRPr="007A2402">
        <w:t>GET /</w:t>
      </w:r>
      <w:proofErr w:type="spellStart"/>
      <w:proofErr w:type="gramStart"/>
      <w:r w:rsidRPr="007A2402">
        <w:t>dogs?color</w:t>
      </w:r>
      <w:proofErr w:type="spellEnd"/>
      <w:proofErr w:type="gramEnd"/>
      <w:r w:rsidRPr="007A2402">
        <w:t>=</w:t>
      </w:r>
      <w:proofErr w:type="spellStart"/>
      <w:r w:rsidRPr="007A2402">
        <w:t>red&amp;state</w:t>
      </w:r>
      <w:proofErr w:type="spellEnd"/>
      <w:r w:rsidRPr="007A2402">
        <w:t>=</w:t>
      </w:r>
      <w:proofErr w:type="spellStart"/>
      <w:r w:rsidRPr="007A2402">
        <w:t>running&amp;location</w:t>
      </w:r>
      <w:proofErr w:type="spellEnd"/>
      <w:r w:rsidRPr="007A2402">
        <w:t>=park</w:t>
      </w:r>
    </w:p>
    <w:p w14:paraId="025BF0C6" w14:textId="77777777" w:rsidR="00434BBF" w:rsidRDefault="00434BBF" w:rsidP="00522C65">
      <w:pPr>
        <w:pStyle w:val="Body"/>
        <w:spacing w:before="100" w:beforeAutospacing="1" w:after="100" w:afterAutospacing="1" w:line="240" w:lineRule="auto"/>
      </w:pPr>
      <w:r>
        <w:t>API must have limit and offset options to allow limiting of the number of entries in the response and be able to implement pagination. Example:</w:t>
      </w:r>
    </w:p>
    <w:p w14:paraId="0DE91B3C" w14:textId="14FF7A16" w:rsidR="00434BBF" w:rsidRPr="00032857" w:rsidRDefault="00434BBF" w:rsidP="00522C65">
      <w:pPr>
        <w:pStyle w:val="Body"/>
        <w:spacing w:before="100" w:beforeAutospacing="1" w:after="100" w:afterAutospacing="1" w:line="240" w:lineRule="auto"/>
      </w:pPr>
      <w:r>
        <w:t>/</w:t>
      </w:r>
      <w:proofErr w:type="spellStart"/>
      <w:proofErr w:type="gramStart"/>
      <w:r>
        <w:t>complaints?limit</w:t>
      </w:r>
      <w:proofErr w:type="spellEnd"/>
      <w:proofErr w:type="gramEnd"/>
      <w:r>
        <w:t xml:space="preserve">=25&amp;offset=50 #possible default values </w:t>
      </w:r>
      <w:r w:rsidR="00032857">
        <w:t>could be:</w:t>
      </w:r>
      <w:r>
        <w:t xml:space="preserve"> limit=10&amp;offset=0</w:t>
      </w:r>
      <w:r w:rsidR="00115ECF">
        <w:t xml:space="preserve">, default values are set via </w:t>
      </w:r>
      <w:proofErr w:type="spellStart"/>
      <w:r w:rsidR="00115ECF">
        <w:t>config</w:t>
      </w:r>
      <w:proofErr w:type="spellEnd"/>
      <w:r w:rsidR="00115ECF">
        <w:t xml:space="preserve"> file</w:t>
      </w:r>
    </w:p>
    <w:p w14:paraId="5589DFB6" w14:textId="11358E36" w:rsidR="00434BBF" w:rsidRDefault="00434BBF" w:rsidP="00522C65">
      <w:pPr>
        <w:pStyle w:val="Body"/>
        <w:spacing w:before="100" w:beforeAutospacing="1" w:after="100" w:afterAutospacing="1" w:line="240" w:lineRule="auto"/>
      </w:pPr>
      <w:r>
        <w:t>Metadata in response. Literature also suggests including metadata with each response that is paginated that indicated to the developer the total number of records availabl</w:t>
      </w:r>
      <w:r w:rsidR="006E144C">
        <w:t>e. E.g.: {“meta”: {“_</w:t>
      </w:r>
      <w:proofErr w:type="spellStart"/>
      <w:r w:rsidR="006E144C">
        <w:t>total_found</w:t>
      </w:r>
      <w:proofErr w:type="spellEnd"/>
      <w:r>
        <w:t>”: 345, “_limit”: 10, “_offset”: 0}, “data”:</w:t>
      </w:r>
      <w:r w:rsidR="006E144C">
        <w:t xml:space="preserve"> </w:t>
      </w:r>
      <w:r>
        <w:t>{…}}</w:t>
      </w:r>
    </w:p>
    <w:p w14:paraId="3EC3A878" w14:textId="77777777" w:rsidR="00CE2B1D" w:rsidRPr="00AF10D9" w:rsidRDefault="00CE2B1D" w:rsidP="004136D6">
      <w:pPr>
        <w:pStyle w:val="Heading1"/>
      </w:pPr>
      <w:bookmarkStart w:id="15" w:name="_Toc514234081"/>
      <w:r w:rsidRPr="00AF10D9">
        <w:t>Solution Dependencies</w:t>
      </w:r>
      <w:bookmarkEnd w:id="15"/>
    </w:p>
    <w:p w14:paraId="74FA2D97" w14:textId="77777777" w:rsidR="00ED79A6" w:rsidRPr="00844A46" w:rsidRDefault="00ED79A6" w:rsidP="00ED79A6">
      <w:pPr>
        <w:rPr>
          <w:rStyle w:val="Strong"/>
          <w:sz w:val="24"/>
          <w:szCs w:val="24"/>
        </w:rPr>
      </w:pPr>
      <w:r w:rsidRPr="00844A46">
        <w:rPr>
          <w:rStyle w:val="Strong"/>
          <w:sz w:val="24"/>
          <w:szCs w:val="24"/>
        </w:rPr>
        <w:t>Items this project depends on</w:t>
      </w:r>
    </w:p>
    <w:p w14:paraId="3CB3FAE2" w14:textId="19609E5E" w:rsidR="00ED79A6" w:rsidRDefault="006671AD" w:rsidP="00ED79A6">
      <w:pPr>
        <w:numPr>
          <w:ilvl w:val="0"/>
          <w:numId w:val="17"/>
        </w:numPr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Package Dependencies only</w:t>
      </w:r>
    </w:p>
    <w:p w14:paraId="5EF27F73" w14:textId="21305189" w:rsidR="00A2484B" w:rsidRDefault="004F2955" w:rsidP="00A2484B">
      <w:pPr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I</w:t>
      </w:r>
      <w:r w:rsidR="00A2484B">
        <w:rPr>
          <w:rStyle w:val="Strong"/>
          <w:b w:val="0"/>
          <w:sz w:val="24"/>
          <w:szCs w:val="24"/>
        </w:rPr>
        <w:t>t</w:t>
      </w:r>
      <w:r>
        <w:rPr>
          <w:rStyle w:val="Strong"/>
          <w:b w:val="0"/>
          <w:sz w:val="24"/>
          <w:szCs w:val="24"/>
        </w:rPr>
        <w:t xml:space="preserve"> is</w:t>
      </w:r>
      <w:r w:rsidR="00A2484B">
        <w:rPr>
          <w:rStyle w:val="Strong"/>
          <w:b w:val="0"/>
          <w:sz w:val="24"/>
          <w:szCs w:val="24"/>
        </w:rPr>
        <w:t xml:space="preserve"> necessary to review </w:t>
      </w:r>
      <w:r w:rsidR="00985EAE" w:rsidRPr="004B1452">
        <w:rPr>
          <w:rStyle w:val="Strong"/>
          <w:color w:val="FF0000"/>
          <w:sz w:val="24"/>
          <w:szCs w:val="24"/>
        </w:rPr>
        <w:t>versions</w:t>
      </w:r>
      <w:r w:rsidR="00985EAE" w:rsidRPr="004B1452">
        <w:rPr>
          <w:rStyle w:val="Strong"/>
          <w:b w:val="0"/>
          <w:color w:val="FF0000"/>
          <w:sz w:val="24"/>
          <w:szCs w:val="24"/>
        </w:rPr>
        <w:t xml:space="preserve"> </w:t>
      </w:r>
      <w:r w:rsidR="00985EAE">
        <w:rPr>
          <w:rStyle w:val="Strong"/>
          <w:b w:val="0"/>
          <w:sz w:val="24"/>
          <w:szCs w:val="24"/>
        </w:rPr>
        <w:t>of the following 3</w:t>
      </w:r>
      <w:r w:rsidR="00985EAE" w:rsidRPr="00985EAE">
        <w:rPr>
          <w:rStyle w:val="Strong"/>
          <w:b w:val="0"/>
          <w:sz w:val="24"/>
          <w:szCs w:val="24"/>
          <w:vertAlign w:val="superscript"/>
        </w:rPr>
        <w:t>rd</w:t>
      </w:r>
      <w:r w:rsidR="00985EAE">
        <w:rPr>
          <w:rStyle w:val="Strong"/>
          <w:b w:val="0"/>
          <w:sz w:val="24"/>
          <w:szCs w:val="24"/>
        </w:rPr>
        <w:t xml:space="preserve"> party components:</w:t>
      </w:r>
    </w:p>
    <w:p w14:paraId="0A5AE434" w14:textId="38CC52DC" w:rsidR="00985EAE" w:rsidRPr="005F0848" w:rsidRDefault="00985EAE" w:rsidP="005F0848">
      <w:pPr>
        <w:pStyle w:val="ListParagraph"/>
        <w:numPr>
          <w:ilvl w:val="0"/>
          <w:numId w:val="17"/>
        </w:numPr>
        <w:rPr>
          <w:rStyle w:val="Strong"/>
          <w:b w:val="0"/>
          <w:sz w:val="24"/>
          <w:szCs w:val="24"/>
        </w:rPr>
      </w:pPr>
      <w:r w:rsidRPr="005F0848">
        <w:rPr>
          <w:rStyle w:val="Strong"/>
          <w:b w:val="0"/>
          <w:sz w:val="24"/>
          <w:szCs w:val="24"/>
        </w:rPr>
        <w:t>python34-sqlalchemy &gt;= 1.2.x</w:t>
      </w:r>
      <w:r w:rsidR="004B1452">
        <w:rPr>
          <w:rStyle w:val="Strong"/>
          <w:b w:val="0"/>
          <w:sz w:val="24"/>
          <w:szCs w:val="24"/>
        </w:rPr>
        <w:t xml:space="preserve"> (1.2 version allows adding comments to the DB schema)</w:t>
      </w:r>
    </w:p>
    <w:p w14:paraId="5BF1427B" w14:textId="74FDD0C0" w:rsidR="00985EAE" w:rsidRPr="005F0848" w:rsidRDefault="005F0848" w:rsidP="005F0848">
      <w:pPr>
        <w:pStyle w:val="ListParagraph"/>
        <w:numPr>
          <w:ilvl w:val="0"/>
          <w:numId w:val="17"/>
        </w:numPr>
        <w:rPr>
          <w:rStyle w:val="Strong"/>
          <w:b w:val="0"/>
          <w:sz w:val="24"/>
          <w:szCs w:val="24"/>
        </w:rPr>
      </w:pPr>
      <w:r w:rsidRPr="005F0848">
        <w:rPr>
          <w:rStyle w:val="Strong"/>
          <w:b w:val="0"/>
          <w:sz w:val="24"/>
          <w:szCs w:val="24"/>
        </w:rPr>
        <w:t xml:space="preserve">dependency: </w:t>
      </w:r>
      <w:proofErr w:type="spellStart"/>
      <w:r w:rsidRPr="005F0848">
        <w:rPr>
          <w:rStyle w:val="Strong"/>
          <w:b w:val="0"/>
          <w:sz w:val="24"/>
          <w:szCs w:val="24"/>
        </w:rPr>
        <w:t>uwsgi</w:t>
      </w:r>
      <w:proofErr w:type="spellEnd"/>
      <w:r w:rsidRPr="005F0848">
        <w:rPr>
          <w:rStyle w:val="Strong"/>
          <w:b w:val="0"/>
          <w:sz w:val="24"/>
          <w:szCs w:val="24"/>
        </w:rPr>
        <w:t xml:space="preserve"> &gt;= 2.0.16 (or preferable 2.0.17)</w:t>
      </w:r>
    </w:p>
    <w:p w14:paraId="51904D3D" w14:textId="189CD899" w:rsidR="00985EAE" w:rsidRPr="005F0848" w:rsidRDefault="00985EAE" w:rsidP="005F0848">
      <w:pPr>
        <w:pStyle w:val="ListParagraph"/>
        <w:numPr>
          <w:ilvl w:val="0"/>
          <w:numId w:val="17"/>
        </w:numPr>
        <w:rPr>
          <w:rStyle w:val="Strong"/>
          <w:b w:val="0"/>
          <w:sz w:val="24"/>
          <w:szCs w:val="24"/>
        </w:rPr>
      </w:pPr>
      <w:r w:rsidRPr="005F0848">
        <w:rPr>
          <w:rStyle w:val="Strong"/>
          <w:b w:val="0"/>
          <w:sz w:val="24"/>
          <w:szCs w:val="24"/>
        </w:rPr>
        <w:t>dependency</w:t>
      </w:r>
      <w:r w:rsidR="005F0848" w:rsidRPr="005F0848">
        <w:rPr>
          <w:rStyle w:val="Strong"/>
          <w:b w:val="0"/>
          <w:sz w:val="24"/>
          <w:szCs w:val="24"/>
        </w:rPr>
        <w:t>: uwsgi-plugin-python3 &gt;= 2.0.16 (or preferable 2.0.17)</w:t>
      </w:r>
    </w:p>
    <w:p w14:paraId="398CCDFC" w14:textId="77777777" w:rsidR="00985EAE" w:rsidRPr="00985EAE" w:rsidRDefault="00985EAE" w:rsidP="00A2484B">
      <w:pPr>
        <w:rPr>
          <w:rStyle w:val="Strong"/>
          <w:b w:val="0"/>
          <w:sz w:val="24"/>
          <w:szCs w:val="24"/>
        </w:rPr>
      </w:pPr>
    </w:p>
    <w:p w14:paraId="6DD94C61" w14:textId="77777777" w:rsidR="00A2484B" w:rsidRPr="005C1639" w:rsidRDefault="00A2484B" w:rsidP="00A2484B">
      <w:pPr>
        <w:rPr>
          <w:rStyle w:val="Strong"/>
          <w:b w:val="0"/>
          <w:sz w:val="24"/>
          <w:szCs w:val="24"/>
        </w:rPr>
      </w:pPr>
    </w:p>
    <w:p w14:paraId="6EC6FA31" w14:textId="77777777" w:rsidR="00ED79A6" w:rsidRPr="00844A46" w:rsidRDefault="00ED79A6" w:rsidP="00ED79A6">
      <w:pPr>
        <w:rPr>
          <w:rStyle w:val="Strong"/>
          <w:sz w:val="24"/>
          <w:szCs w:val="24"/>
        </w:rPr>
      </w:pPr>
      <w:r w:rsidRPr="00844A46">
        <w:rPr>
          <w:rStyle w:val="Strong"/>
          <w:sz w:val="24"/>
          <w:szCs w:val="24"/>
        </w:rPr>
        <w:t>Items dependent on this project</w:t>
      </w:r>
    </w:p>
    <w:p w14:paraId="55869302" w14:textId="636F2303" w:rsidR="00842083" w:rsidRPr="00B43DFC" w:rsidRDefault="00F83511" w:rsidP="00842083">
      <w:pPr>
        <w:numPr>
          <w:ilvl w:val="0"/>
          <w:numId w:val="17"/>
        </w:numPr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-</w:t>
      </w:r>
    </w:p>
    <w:p w14:paraId="26C293F0" w14:textId="77777777" w:rsidR="00CE2B1D" w:rsidRPr="00AF10D9" w:rsidRDefault="00F769AC" w:rsidP="004136D6">
      <w:pPr>
        <w:pStyle w:val="Heading1"/>
      </w:pPr>
      <w:bookmarkStart w:id="16" w:name="_Toc514234082"/>
      <w:r>
        <w:t xml:space="preserve">Release </w:t>
      </w:r>
      <w:r w:rsidR="00CE2B1D" w:rsidRPr="00AF10D9">
        <w:t>Functional Specification Reviewers</w:t>
      </w:r>
      <w:bookmarkEnd w:id="16"/>
    </w:p>
    <w:p w14:paraId="3180F14A" w14:textId="77777777" w:rsidR="00ED79A6" w:rsidRDefault="00ED79A6" w:rsidP="00ED79A6">
      <w:pPr>
        <w:widowControl w:val="0"/>
        <w:tabs>
          <w:tab w:val="left" w:pos="4782"/>
        </w:tabs>
        <w:autoSpaceDE w:val="0"/>
        <w:autoSpaceDN w:val="0"/>
        <w:adjustRightInd w:val="0"/>
        <w:rPr>
          <w:rStyle w:val="Strong"/>
          <w:sz w:val="24"/>
          <w:szCs w:val="24"/>
        </w:rPr>
      </w:pPr>
      <w:r w:rsidRPr="00F77268">
        <w:rPr>
          <w:rStyle w:val="Strong"/>
          <w:sz w:val="24"/>
          <w:szCs w:val="24"/>
        </w:rPr>
        <w:t>Approvers:</w:t>
      </w:r>
    </w:p>
    <w:p w14:paraId="7C083C2B" w14:textId="57B766ED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Talos</w:t>
      </w:r>
      <w:proofErr w:type="spellEnd"/>
      <w:r w:rsidR="00104295" w:rsidRPr="00104295">
        <w:rPr>
          <w:bCs/>
          <w:sz w:val="24"/>
          <w:szCs w:val="24"/>
        </w:rPr>
        <w:t xml:space="preserve">/Tech Lead: Don Owens </w:t>
      </w:r>
      <w:r w:rsidR="00104295" w:rsidRPr="00ED7C4D">
        <w:rPr>
          <w:bCs/>
          <w:sz w:val="24"/>
          <w:szCs w:val="24"/>
        </w:rPr>
        <w:t>doowens@cisco.com</w:t>
      </w:r>
    </w:p>
    <w:p w14:paraId="0E10817A" w14:textId="192F6E5F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Talos</w:t>
      </w:r>
      <w:proofErr w:type="spellEnd"/>
      <w:r w:rsidR="00104295" w:rsidRPr="00104295">
        <w:rPr>
          <w:bCs/>
          <w:sz w:val="24"/>
          <w:szCs w:val="24"/>
        </w:rPr>
        <w:t xml:space="preserve">/Ops Architect: </w:t>
      </w:r>
      <w:proofErr w:type="spellStart"/>
      <w:r w:rsidR="00104295" w:rsidRPr="00104295">
        <w:rPr>
          <w:bCs/>
          <w:sz w:val="24"/>
          <w:szCs w:val="24"/>
        </w:rPr>
        <w:t>Pawan</w:t>
      </w:r>
      <w:proofErr w:type="spellEnd"/>
      <w:r w:rsidR="00104295" w:rsidRPr="00104295">
        <w:rPr>
          <w:bCs/>
          <w:sz w:val="24"/>
          <w:szCs w:val="24"/>
        </w:rPr>
        <w:t xml:space="preserve"> </w:t>
      </w:r>
      <w:proofErr w:type="spellStart"/>
      <w:r w:rsidR="00104295" w:rsidRPr="00104295">
        <w:rPr>
          <w:bCs/>
          <w:sz w:val="24"/>
          <w:szCs w:val="24"/>
        </w:rPr>
        <w:t>Dube</w:t>
      </w:r>
      <w:proofErr w:type="spellEnd"/>
      <w:r w:rsidR="00104295" w:rsidRPr="00104295">
        <w:rPr>
          <w:bCs/>
          <w:sz w:val="24"/>
          <w:szCs w:val="24"/>
        </w:rPr>
        <w:t xml:space="preserve"> </w:t>
      </w:r>
      <w:r w:rsidR="00104295" w:rsidRPr="00ED7C4D">
        <w:rPr>
          <w:bCs/>
          <w:sz w:val="24"/>
          <w:szCs w:val="24"/>
        </w:rPr>
        <w:t>pawdube@cisco.com</w:t>
      </w:r>
      <w:r w:rsidR="00104295" w:rsidRPr="00104295">
        <w:rPr>
          <w:bCs/>
          <w:sz w:val="24"/>
          <w:szCs w:val="24"/>
        </w:rPr>
        <w:t xml:space="preserve"> </w:t>
      </w:r>
    </w:p>
    <w:p w14:paraId="2A43CF6F" w14:textId="3A08167A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Talos</w:t>
      </w:r>
      <w:proofErr w:type="spellEnd"/>
      <w:r w:rsidR="00104295" w:rsidRPr="00104295">
        <w:rPr>
          <w:bCs/>
          <w:sz w:val="24"/>
          <w:szCs w:val="24"/>
        </w:rPr>
        <w:t xml:space="preserve">/DBA: </w:t>
      </w:r>
      <w:proofErr w:type="spellStart"/>
      <w:r w:rsidR="0012441E" w:rsidRPr="0012441E">
        <w:rPr>
          <w:bCs/>
          <w:sz w:val="24"/>
          <w:szCs w:val="24"/>
        </w:rPr>
        <w:t>Ilko</w:t>
      </w:r>
      <w:proofErr w:type="spellEnd"/>
      <w:r w:rsidR="0012441E" w:rsidRPr="0012441E">
        <w:rPr>
          <w:bCs/>
          <w:sz w:val="24"/>
          <w:szCs w:val="24"/>
        </w:rPr>
        <w:t xml:space="preserve"> </w:t>
      </w:r>
      <w:proofErr w:type="spellStart"/>
      <w:r w:rsidR="0012441E" w:rsidRPr="0012441E">
        <w:rPr>
          <w:bCs/>
          <w:sz w:val="24"/>
          <w:szCs w:val="24"/>
        </w:rPr>
        <w:t>Mitovski</w:t>
      </w:r>
      <w:proofErr w:type="spellEnd"/>
      <w:r w:rsidR="0012441E" w:rsidRPr="0012441E">
        <w:rPr>
          <w:bCs/>
          <w:sz w:val="24"/>
          <w:szCs w:val="24"/>
        </w:rPr>
        <w:t xml:space="preserve"> imitovsk@cisco.com</w:t>
      </w:r>
    </w:p>
    <w:p w14:paraId="06798BF3" w14:textId="68E290F6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Talos</w:t>
      </w:r>
      <w:proofErr w:type="spellEnd"/>
      <w:r w:rsidR="000015E2">
        <w:rPr>
          <w:bCs/>
          <w:sz w:val="24"/>
          <w:szCs w:val="24"/>
        </w:rPr>
        <w:t xml:space="preserve">/PM: </w:t>
      </w:r>
      <w:r w:rsidR="00F80FE1" w:rsidRPr="00F80FE1">
        <w:rPr>
          <w:bCs/>
          <w:sz w:val="24"/>
          <w:szCs w:val="24"/>
        </w:rPr>
        <w:t>Robert Frost rofrost@cisco.com</w:t>
      </w:r>
      <w:r w:rsidR="00104295" w:rsidRPr="00104295">
        <w:rPr>
          <w:bCs/>
          <w:sz w:val="24"/>
          <w:szCs w:val="24"/>
        </w:rPr>
        <w:t xml:space="preserve"> </w:t>
      </w:r>
    </w:p>
    <w:p w14:paraId="766586B5" w14:textId="02A232D5" w:rsidR="00DC08E9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Talos</w:t>
      </w:r>
      <w:proofErr w:type="spellEnd"/>
      <w:r w:rsidR="00DC08E9">
        <w:rPr>
          <w:bCs/>
          <w:sz w:val="24"/>
          <w:szCs w:val="24"/>
        </w:rPr>
        <w:t>/</w:t>
      </w:r>
      <w:proofErr w:type="spellStart"/>
      <w:r w:rsidR="00DC08E9">
        <w:rPr>
          <w:bCs/>
          <w:sz w:val="24"/>
          <w:szCs w:val="24"/>
        </w:rPr>
        <w:t>Eng</w:t>
      </w:r>
      <w:proofErr w:type="spellEnd"/>
      <w:r w:rsidR="00DC08E9">
        <w:rPr>
          <w:bCs/>
          <w:sz w:val="24"/>
          <w:szCs w:val="24"/>
        </w:rPr>
        <w:t xml:space="preserve"> Research: </w:t>
      </w:r>
      <w:r w:rsidR="00DC08E9" w:rsidRPr="00DC08E9">
        <w:rPr>
          <w:bCs/>
          <w:sz w:val="24"/>
          <w:szCs w:val="24"/>
        </w:rPr>
        <w:t>Jayme Carter jayme@cisco.com</w:t>
      </w:r>
    </w:p>
    <w:p w14:paraId="000FB1DC" w14:textId="0EB4A632" w:rsidR="009777B7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Talos</w:t>
      </w:r>
      <w:proofErr w:type="spellEnd"/>
      <w:r w:rsidR="009777B7">
        <w:rPr>
          <w:bCs/>
          <w:sz w:val="24"/>
          <w:szCs w:val="24"/>
        </w:rPr>
        <w:t xml:space="preserve">/QA Lead: </w:t>
      </w:r>
      <w:r w:rsidR="009777B7" w:rsidRPr="009777B7">
        <w:rPr>
          <w:bCs/>
          <w:sz w:val="24"/>
          <w:szCs w:val="24"/>
        </w:rPr>
        <w:t xml:space="preserve">Viktor </w:t>
      </w:r>
      <w:proofErr w:type="spellStart"/>
      <w:r w:rsidR="009777B7" w:rsidRPr="009777B7">
        <w:rPr>
          <w:bCs/>
          <w:sz w:val="24"/>
          <w:szCs w:val="24"/>
        </w:rPr>
        <w:t>Malafey</w:t>
      </w:r>
      <w:proofErr w:type="spellEnd"/>
      <w:r w:rsidR="009777B7" w:rsidRPr="009777B7">
        <w:rPr>
          <w:bCs/>
          <w:sz w:val="24"/>
          <w:szCs w:val="24"/>
        </w:rPr>
        <w:t xml:space="preserve"> vmalafey@cisco.com</w:t>
      </w:r>
    </w:p>
    <w:p w14:paraId="60BBA338" w14:textId="39BECC7A" w:rsidR="009777B7" w:rsidRPr="009777B7" w:rsidRDefault="00E107DD" w:rsidP="009777B7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Talos</w:t>
      </w:r>
      <w:proofErr w:type="spellEnd"/>
      <w:r w:rsidR="009777B7" w:rsidRPr="00104295">
        <w:rPr>
          <w:bCs/>
          <w:sz w:val="24"/>
          <w:szCs w:val="24"/>
        </w:rPr>
        <w:t xml:space="preserve">/Tech Lead: Yaroslav Hrabar </w:t>
      </w:r>
      <w:r w:rsidR="009777B7" w:rsidRPr="00ED7C4D">
        <w:rPr>
          <w:bCs/>
          <w:sz w:val="24"/>
          <w:szCs w:val="24"/>
        </w:rPr>
        <w:t>ygrabar@cisco.com</w:t>
      </w:r>
    </w:p>
    <w:p w14:paraId="50E93832" w14:textId="66508302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Talos</w:t>
      </w:r>
      <w:proofErr w:type="spellEnd"/>
      <w:r w:rsidR="00104295" w:rsidRPr="00104295">
        <w:rPr>
          <w:bCs/>
          <w:sz w:val="24"/>
          <w:szCs w:val="24"/>
        </w:rPr>
        <w:t>/</w:t>
      </w:r>
      <w:proofErr w:type="spellStart"/>
      <w:r w:rsidR="00104295" w:rsidRPr="00104295">
        <w:rPr>
          <w:bCs/>
          <w:sz w:val="24"/>
          <w:szCs w:val="24"/>
        </w:rPr>
        <w:t>OpsEng</w:t>
      </w:r>
      <w:proofErr w:type="spellEnd"/>
      <w:r w:rsidR="00104295" w:rsidRPr="00104295">
        <w:rPr>
          <w:bCs/>
          <w:sz w:val="24"/>
          <w:szCs w:val="24"/>
        </w:rPr>
        <w:t xml:space="preserve">: </w:t>
      </w:r>
      <w:r w:rsidR="0016243D">
        <w:rPr>
          <w:bCs/>
          <w:sz w:val="24"/>
          <w:szCs w:val="24"/>
        </w:rPr>
        <w:t xml:space="preserve">Bogdan </w:t>
      </w:r>
      <w:proofErr w:type="spellStart"/>
      <w:r w:rsidR="0016243D">
        <w:rPr>
          <w:bCs/>
          <w:sz w:val="24"/>
          <w:szCs w:val="24"/>
        </w:rPr>
        <w:t>Okseniuk</w:t>
      </w:r>
      <w:proofErr w:type="spellEnd"/>
      <w:r w:rsidR="0016243D">
        <w:rPr>
          <w:bCs/>
          <w:sz w:val="24"/>
          <w:szCs w:val="24"/>
        </w:rPr>
        <w:t xml:space="preserve"> bokseniu@cisco.com</w:t>
      </w:r>
    </w:p>
    <w:p w14:paraId="54401A31" w14:textId="77777777" w:rsidR="00ED7C4D" w:rsidRPr="00F77268" w:rsidRDefault="00ED7C4D" w:rsidP="00ED79A6">
      <w:pPr>
        <w:widowControl w:val="0"/>
        <w:tabs>
          <w:tab w:val="left" w:pos="4782"/>
        </w:tabs>
        <w:autoSpaceDE w:val="0"/>
        <w:autoSpaceDN w:val="0"/>
        <w:adjustRightInd w:val="0"/>
        <w:rPr>
          <w:rStyle w:val="Strong"/>
          <w:sz w:val="24"/>
          <w:szCs w:val="24"/>
        </w:rPr>
      </w:pPr>
    </w:p>
    <w:p w14:paraId="66F9D654" w14:textId="77777777" w:rsidR="00ED79A6" w:rsidRPr="0016243D" w:rsidRDefault="00ED79A6" w:rsidP="00ED79A6">
      <w:pPr>
        <w:widowControl w:val="0"/>
        <w:tabs>
          <w:tab w:val="left" w:pos="4782"/>
        </w:tabs>
        <w:autoSpaceDE w:val="0"/>
        <w:autoSpaceDN w:val="0"/>
        <w:adjustRightInd w:val="0"/>
        <w:rPr>
          <w:rStyle w:val="Strong"/>
          <w:sz w:val="24"/>
          <w:szCs w:val="24"/>
        </w:rPr>
      </w:pPr>
      <w:r w:rsidRPr="00F77268">
        <w:rPr>
          <w:rStyle w:val="Strong"/>
          <w:sz w:val="24"/>
          <w:szCs w:val="24"/>
        </w:rPr>
        <w:t>CC for information only, as applicable:</w:t>
      </w:r>
    </w:p>
    <w:p w14:paraId="19A04F53" w14:textId="320B22A1" w:rsidR="00ED79A6" w:rsidRDefault="00E107DD" w:rsidP="00ED7C4D">
      <w:pPr>
        <w:pStyle w:val="Body"/>
        <w:numPr>
          <w:ilvl w:val="0"/>
          <w:numId w:val="17"/>
        </w:numPr>
        <w:spacing w:after="0" w:line="240" w:lineRule="auto"/>
        <w:ind w:left="714" w:hanging="357"/>
      </w:pPr>
      <w:proofErr w:type="spellStart"/>
      <w:r>
        <w:t>Talos</w:t>
      </w:r>
      <w:proofErr w:type="spellEnd"/>
      <w:r w:rsidR="00ED79A6">
        <w:t xml:space="preserve">/PM: Liz </w:t>
      </w:r>
      <w:proofErr w:type="spellStart"/>
      <w:r w:rsidR="00ED79A6">
        <w:t>Cooperrider</w:t>
      </w:r>
      <w:proofErr w:type="spellEnd"/>
      <w:r w:rsidR="00ED79A6">
        <w:t xml:space="preserve"> </w:t>
      </w:r>
      <w:r w:rsidR="00ED79A6" w:rsidRPr="00ED7C4D">
        <w:t>ecooperr@cisco.com</w:t>
      </w:r>
      <w:r w:rsidR="00ED79A6">
        <w:t xml:space="preserve"> </w:t>
      </w:r>
    </w:p>
    <w:p w14:paraId="38E244DD" w14:textId="7B615972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>/PM: Gretchen Schiffer gschiffe@cisco.com</w:t>
      </w:r>
    </w:p>
    <w:p w14:paraId="5B78A48E" w14:textId="10E10652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>/</w:t>
      </w:r>
      <w:proofErr w:type="spellStart"/>
      <w:r>
        <w:t>Eng</w:t>
      </w:r>
      <w:proofErr w:type="spellEnd"/>
      <w:r>
        <w:t xml:space="preserve"> Research PM: Anthony Paredes anparede@cisco.com</w:t>
      </w:r>
    </w:p>
    <w:p w14:paraId="3E4DC65C" w14:textId="0783A278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>/</w:t>
      </w:r>
      <w:proofErr w:type="spellStart"/>
      <w:r>
        <w:t>Eng</w:t>
      </w:r>
      <w:proofErr w:type="spellEnd"/>
      <w:r>
        <w:t xml:space="preserve"> Research: Adam </w:t>
      </w:r>
      <w:proofErr w:type="spellStart"/>
      <w:r>
        <w:t>Mattern</w:t>
      </w:r>
      <w:proofErr w:type="spellEnd"/>
      <w:r>
        <w:t xml:space="preserve"> admatter@cisco.com</w:t>
      </w:r>
    </w:p>
    <w:p w14:paraId="48BF8B0B" w14:textId="5C287336" w:rsidR="006C0B6F" w:rsidRDefault="005C1639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>/</w:t>
      </w:r>
      <w:proofErr w:type="spellStart"/>
      <w:r>
        <w:t>Eng</w:t>
      </w:r>
      <w:proofErr w:type="spellEnd"/>
      <w:r w:rsidR="006C0B6F">
        <w:t xml:space="preserve">: Shweta </w:t>
      </w:r>
      <w:proofErr w:type="spellStart"/>
      <w:r w:rsidR="006C0B6F">
        <w:t>Patwardhan</w:t>
      </w:r>
      <w:proofErr w:type="spellEnd"/>
      <w:r w:rsidR="006C0B6F">
        <w:t xml:space="preserve"> shpatwar@cisco.com</w:t>
      </w:r>
    </w:p>
    <w:p w14:paraId="7745F3BE" w14:textId="660669BF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lastRenderedPageBreak/>
        <w:t>Talos</w:t>
      </w:r>
      <w:proofErr w:type="spellEnd"/>
      <w:r>
        <w:t>/</w:t>
      </w:r>
      <w:proofErr w:type="spellStart"/>
      <w:r>
        <w:t>Eng</w:t>
      </w:r>
      <w:proofErr w:type="spellEnd"/>
      <w:r>
        <w:t>: Melissa Taylor melitayl@cisco.com</w:t>
      </w:r>
    </w:p>
    <w:p w14:paraId="51A4BC8E" w14:textId="4FE8FA63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>/</w:t>
      </w:r>
      <w:proofErr w:type="spellStart"/>
      <w:r>
        <w:t>Eng</w:t>
      </w:r>
      <w:proofErr w:type="spellEnd"/>
      <w:r>
        <w:t xml:space="preserve">: Nicolette </w:t>
      </w:r>
      <w:proofErr w:type="spellStart"/>
      <w:r>
        <w:t>Verbeck</w:t>
      </w:r>
      <w:proofErr w:type="spellEnd"/>
      <w:r>
        <w:t xml:space="preserve"> nverbeck@cisco.com</w:t>
      </w:r>
    </w:p>
    <w:p w14:paraId="37E2693B" w14:textId="5511693D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>/</w:t>
      </w:r>
      <w:proofErr w:type="spellStart"/>
      <w:r>
        <w:t>Eng</w:t>
      </w:r>
      <w:proofErr w:type="spellEnd"/>
      <w:r>
        <w:t>: Alan Smith alansmi@cisco.com</w:t>
      </w:r>
    </w:p>
    <w:p w14:paraId="03EBC784" w14:textId="12AAB7DF" w:rsidR="006C0B6F" w:rsidRDefault="005C1639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>/</w:t>
      </w:r>
      <w:proofErr w:type="spellStart"/>
      <w:r>
        <w:t>Eng</w:t>
      </w:r>
      <w:proofErr w:type="spellEnd"/>
      <w:r w:rsidR="006C0B6F">
        <w:t xml:space="preserve">: Joel </w:t>
      </w:r>
      <w:proofErr w:type="spellStart"/>
      <w:r w:rsidR="006C0B6F">
        <w:t>Esler</w:t>
      </w:r>
      <w:proofErr w:type="spellEnd"/>
      <w:r w:rsidR="006C0B6F">
        <w:t xml:space="preserve"> jesler@cisco.com</w:t>
      </w:r>
    </w:p>
    <w:p w14:paraId="0751C695" w14:textId="672C08A0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 xml:space="preserve">/PM: </w:t>
      </w:r>
      <w:proofErr w:type="spellStart"/>
      <w:r>
        <w:t>Oleksii</w:t>
      </w:r>
      <w:proofErr w:type="spellEnd"/>
      <w:r>
        <w:t xml:space="preserve"> </w:t>
      </w:r>
      <w:proofErr w:type="spellStart"/>
      <w:r>
        <w:t>Petrovskyi</w:t>
      </w:r>
      <w:proofErr w:type="spellEnd"/>
      <w:r>
        <w:t xml:space="preserve"> opetrovs@cisco.com</w:t>
      </w:r>
    </w:p>
    <w:p w14:paraId="673BFB5F" w14:textId="389C4B92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>/</w:t>
      </w:r>
      <w:proofErr w:type="spellStart"/>
      <w:r>
        <w:t>OpsEng</w:t>
      </w:r>
      <w:proofErr w:type="spellEnd"/>
      <w:r>
        <w:t xml:space="preserve">: </w:t>
      </w:r>
      <w:r w:rsidR="0016243D" w:rsidRPr="0016243D">
        <w:t xml:space="preserve">Roman </w:t>
      </w:r>
      <w:proofErr w:type="spellStart"/>
      <w:r w:rsidR="0016243D" w:rsidRPr="0016243D">
        <w:t>Valchuk</w:t>
      </w:r>
      <w:proofErr w:type="spellEnd"/>
      <w:r w:rsidR="0016243D" w:rsidRPr="0016243D">
        <w:t xml:space="preserve"> rvalchuk@cisco.com</w:t>
      </w:r>
    </w:p>
    <w:p w14:paraId="0F5A0DA9" w14:textId="1FDDB23B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 xml:space="preserve">/QA Team: Marko </w:t>
      </w:r>
      <w:proofErr w:type="spellStart"/>
      <w:r>
        <w:t>Yanushevskyi</w:t>
      </w:r>
      <w:proofErr w:type="spellEnd"/>
      <w:r>
        <w:t xml:space="preserve"> mayanush@cisco.com</w:t>
      </w:r>
    </w:p>
    <w:p w14:paraId="1AC1F459" w14:textId="7C12C230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proofErr w:type="spellStart"/>
      <w:r>
        <w:t>Talos</w:t>
      </w:r>
      <w:proofErr w:type="spellEnd"/>
      <w:r>
        <w:t xml:space="preserve">/QA Team: </w:t>
      </w:r>
      <w:proofErr w:type="spellStart"/>
      <w:r>
        <w:t>Oleksandr</w:t>
      </w:r>
      <w:proofErr w:type="spellEnd"/>
      <w:r>
        <w:t xml:space="preserve"> </w:t>
      </w:r>
      <w:proofErr w:type="spellStart"/>
      <w:r>
        <w:t>Shutko</w:t>
      </w:r>
      <w:proofErr w:type="spellEnd"/>
      <w:r>
        <w:t xml:space="preserve"> oshutko@cisco.com</w:t>
      </w:r>
    </w:p>
    <w:p w14:paraId="44DFB562" w14:textId="77777777" w:rsidR="003F44FD" w:rsidRPr="00AF10D9" w:rsidRDefault="003F44FD" w:rsidP="00033A3A">
      <w:pPr>
        <w:pStyle w:val="Comment"/>
        <w:rPr>
          <w:color w:val="C00000"/>
        </w:rPr>
      </w:pPr>
    </w:p>
    <w:p w14:paraId="77AB2DB2" w14:textId="188430F4" w:rsidR="00F94DB7" w:rsidRPr="00AF10D9" w:rsidRDefault="00033A3A" w:rsidP="00FA1730">
      <w:pPr>
        <w:pStyle w:val="EndofDocument"/>
      </w:pPr>
      <w:r w:rsidRPr="00AF10D9">
        <w:t>End of Document</w:t>
      </w:r>
      <w:bookmarkEnd w:id="1"/>
      <w:bookmarkEnd w:id="2"/>
      <w:bookmarkEnd w:id="3"/>
      <w:bookmarkEnd w:id="4"/>
      <w:bookmarkEnd w:id="5"/>
      <w:bookmarkEnd w:id="6"/>
    </w:p>
    <w:sectPr w:rsidR="00F94DB7" w:rsidRPr="00AF10D9" w:rsidSect="00DC36F2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BEDE13" w14:textId="77777777" w:rsidR="004A41C2" w:rsidRDefault="004A41C2" w:rsidP="00447D15">
      <w:pPr>
        <w:pStyle w:val="TableText"/>
      </w:pPr>
      <w:r>
        <w:separator/>
      </w:r>
    </w:p>
  </w:endnote>
  <w:endnote w:type="continuationSeparator" w:id="0">
    <w:p w14:paraId="2502A316" w14:textId="77777777" w:rsidR="004A41C2" w:rsidRDefault="004A41C2" w:rsidP="00447D15">
      <w:pPr>
        <w:pStyle w:val="Table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Univers 45 Light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F81F9B" w14:textId="35696180" w:rsidR="0032080A" w:rsidRDefault="0032080A" w:rsidP="00291E3B">
    <w:pPr>
      <w:rPr>
        <w:rFonts w:ascii="Univers 45 Light" w:hAnsi="Univers 45 Light"/>
        <w:sz w:val="16"/>
      </w:rPr>
    </w:pPr>
    <w:r>
      <w:rPr>
        <w:rFonts w:ascii="Univers 45 Light" w:hAnsi="Univers 45 Light"/>
        <w:bCs/>
        <w:noProof/>
        <w:sz w:val="16"/>
        <w:szCs w:val="28"/>
      </w:rPr>
      <w:t>C</w:t>
    </w:r>
    <w:r w:rsidR="00124A65">
      <w:rPr>
        <w:rFonts w:ascii="Univers 45 Light" w:hAnsi="Univers 45 Light"/>
        <w:bCs/>
        <w:noProof/>
        <w:sz w:val="16"/>
        <w:szCs w:val="28"/>
      </w:rPr>
      <w:t>opyright 2018</w:t>
    </w:r>
    <w:r>
      <w:rPr>
        <w:rFonts w:ascii="Univers 45 Light" w:hAnsi="Univers 45 Light"/>
        <w:bCs/>
        <w:noProof/>
        <w:sz w:val="16"/>
        <w:szCs w:val="28"/>
      </w:rPr>
      <w:t xml:space="preserve"> Cisco Systems</w:t>
    </w:r>
    <w:r>
      <w:rPr>
        <w:rFonts w:ascii="Univers 45 Light" w:hAnsi="Univers 45 Light"/>
        <w:sz w:val="16"/>
      </w:rPr>
      <w:tab/>
    </w:r>
    <w:r>
      <w:t xml:space="preserve">                           Page </w:t>
    </w:r>
    <w:r>
      <w:fldChar w:fldCharType="begin"/>
    </w:r>
    <w:r>
      <w:instrText xml:space="preserve"> PAGE </w:instrText>
    </w:r>
    <w:r>
      <w:fldChar w:fldCharType="separate"/>
    </w:r>
    <w:r w:rsidR="00E45893">
      <w:rPr>
        <w:noProof/>
      </w:rPr>
      <w:t>1</w:t>
    </w:r>
    <w:r>
      <w:fldChar w:fldCharType="end"/>
    </w:r>
    <w:r>
      <w:t xml:space="preserve"> of </w:t>
    </w:r>
    <w:r w:rsidR="004A41C2">
      <w:fldChar w:fldCharType="begin"/>
    </w:r>
    <w:r w:rsidR="004A41C2">
      <w:instrText xml:space="preserve"> NUMPAGES  </w:instrText>
    </w:r>
    <w:r w:rsidR="004A41C2">
      <w:fldChar w:fldCharType="separate"/>
    </w:r>
    <w:r w:rsidR="00E45893">
      <w:rPr>
        <w:noProof/>
      </w:rPr>
      <w:t>9</w:t>
    </w:r>
    <w:r w:rsidR="004A41C2">
      <w:rPr>
        <w:noProof/>
      </w:rPr>
      <w:fldChar w:fldCharType="end"/>
    </w:r>
    <w:r>
      <w:rPr>
        <w:rFonts w:ascii="Univers 45 Light" w:hAnsi="Univers 45 Light"/>
        <w:sz w:val="16"/>
      </w:rPr>
      <w:tab/>
      <w:t xml:space="preserve">                   Cisco Highly Confidential – Controlled Access</w:t>
    </w:r>
  </w:p>
  <w:p w14:paraId="2DE15F8A" w14:textId="77777777" w:rsidR="0032080A" w:rsidRDefault="0032080A">
    <w:pPr>
      <w:pStyle w:val="Footer"/>
      <w:jc w:val="center"/>
    </w:pPr>
    <w:bookmarkStart w:id="17" w:name="_Toc386358600"/>
    <w:bookmarkEnd w:id="17"/>
    <w:r>
      <w:rPr>
        <w:rFonts w:ascii="Univers 45 Light" w:hAnsi="Univers 45 Light"/>
        <w:sz w:val="16"/>
      </w:rPr>
      <w:t>A printed copy of this document is considered uncontrolled.  Refer to the online version for the controlled revision.</w:t>
    </w:r>
  </w:p>
  <w:p w14:paraId="3A1B0FFE" w14:textId="77777777" w:rsidR="0032080A" w:rsidRDefault="0032080A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1B8476" w14:textId="77777777" w:rsidR="004A41C2" w:rsidRDefault="004A41C2" w:rsidP="00447D15">
      <w:pPr>
        <w:pStyle w:val="TableText"/>
      </w:pPr>
      <w:r>
        <w:separator/>
      </w:r>
    </w:p>
  </w:footnote>
  <w:footnote w:type="continuationSeparator" w:id="0">
    <w:p w14:paraId="0C2407E3" w14:textId="77777777" w:rsidR="004A41C2" w:rsidRDefault="004A41C2" w:rsidP="00447D15">
      <w:pPr>
        <w:pStyle w:val="Table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6AC13B" w14:textId="2F6409C9" w:rsidR="0032080A" w:rsidRPr="00C06C49" w:rsidRDefault="0032080A">
    <w:pPr>
      <w:pStyle w:val="Header"/>
      <w:tabs>
        <w:tab w:val="clear" w:pos="5760"/>
      </w:tabs>
    </w:pPr>
    <w:r>
      <w:t xml:space="preserve">Date printed: </w:t>
    </w:r>
    <w:r>
      <w:fldChar w:fldCharType="begin"/>
    </w:r>
    <w:r>
      <w:instrText xml:space="preserve"> DATE \@ "M/d/yyyy" </w:instrText>
    </w:r>
    <w:r>
      <w:fldChar w:fldCharType="separate"/>
    </w:r>
    <w:r w:rsidR="00E45893">
      <w:rPr>
        <w:noProof/>
      </w:rPr>
      <w:t>5/16/2018</w:t>
    </w:r>
    <w:r>
      <w:fldChar w:fldCharType="end"/>
    </w:r>
    <w:r w:rsidR="001E6B08">
      <w:tab/>
      <w:t>WBRS Rule API 1</w:t>
    </w:r>
    <w:r>
      <w:t>.</w:t>
    </w:r>
    <w:r w:rsidR="001E6B08">
      <w:t>1</w:t>
    </w:r>
    <w:r>
      <w:t xml:space="preserve"> Project Initiation Document: </w:t>
    </w:r>
    <w:r w:rsidR="00633E90" w:rsidRPr="00633E90">
      <w:t>EDCS-12791943</w:t>
    </w:r>
  </w:p>
  <w:p w14:paraId="5E83BB3D" w14:textId="77777777" w:rsidR="0032080A" w:rsidRDefault="0032080A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F0F8EF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8A12752"/>
    <w:multiLevelType w:val="hybridMultilevel"/>
    <w:tmpl w:val="5A805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A7D033C"/>
    <w:multiLevelType w:val="multilevel"/>
    <w:tmpl w:val="E55E01A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1">
    <w:nsid w:val="1BA11F56"/>
    <w:multiLevelType w:val="hybridMultilevel"/>
    <w:tmpl w:val="DC900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B71AE5"/>
    <w:multiLevelType w:val="hybridMultilevel"/>
    <w:tmpl w:val="F412D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E4138A"/>
    <w:multiLevelType w:val="hybridMultilevel"/>
    <w:tmpl w:val="3CFCFD30"/>
    <w:lvl w:ilvl="0" w:tplc="B6E87526">
      <w:start w:val="1"/>
      <w:numFmt w:val="bullet"/>
      <w:pStyle w:val="Bullet1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E1A70D2"/>
    <w:multiLevelType w:val="hybridMultilevel"/>
    <w:tmpl w:val="A85A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7C77EE"/>
    <w:multiLevelType w:val="hybridMultilevel"/>
    <w:tmpl w:val="83C2525C"/>
    <w:lvl w:ilvl="0" w:tplc="0ACA3626">
      <w:start w:val="1"/>
      <w:numFmt w:val="bullet"/>
      <w:pStyle w:val="Bullet2"/>
      <w:lvlText w:val="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2801569"/>
    <w:multiLevelType w:val="hybridMultilevel"/>
    <w:tmpl w:val="361C44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44166E"/>
    <w:multiLevelType w:val="hybridMultilevel"/>
    <w:tmpl w:val="7C64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D75F28"/>
    <w:multiLevelType w:val="hybridMultilevel"/>
    <w:tmpl w:val="ADAEA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5A505B"/>
    <w:multiLevelType w:val="hybridMultilevel"/>
    <w:tmpl w:val="D7CEA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DA03C3A"/>
    <w:multiLevelType w:val="hybridMultilevel"/>
    <w:tmpl w:val="6F744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9"/>
  </w:num>
  <w:num w:numId="13">
    <w:abstractNumId w:val="0"/>
  </w:num>
  <w:num w:numId="14">
    <w:abstractNumId w:val="18"/>
  </w:num>
  <w:num w:numId="15">
    <w:abstractNumId w:val="20"/>
  </w:num>
  <w:num w:numId="16">
    <w:abstractNumId w:val="17"/>
  </w:num>
  <w:num w:numId="17">
    <w:abstractNumId w:val="14"/>
  </w:num>
  <w:num w:numId="18">
    <w:abstractNumId w:val="9"/>
  </w:num>
  <w:num w:numId="19">
    <w:abstractNumId w:val="16"/>
  </w:num>
  <w:num w:numId="20">
    <w:abstractNumId w:val="12"/>
  </w:num>
  <w:num w:numId="21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BB9"/>
    <w:rsid w:val="00000341"/>
    <w:rsid w:val="000015E2"/>
    <w:rsid w:val="000069C9"/>
    <w:rsid w:val="000079D6"/>
    <w:rsid w:val="00007F15"/>
    <w:rsid w:val="00013A07"/>
    <w:rsid w:val="00014256"/>
    <w:rsid w:val="00016365"/>
    <w:rsid w:val="000167C1"/>
    <w:rsid w:val="000303B7"/>
    <w:rsid w:val="00031BC0"/>
    <w:rsid w:val="00032857"/>
    <w:rsid w:val="00033A3A"/>
    <w:rsid w:val="0003520D"/>
    <w:rsid w:val="0003618F"/>
    <w:rsid w:val="00042112"/>
    <w:rsid w:val="00042929"/>
    <w:rsid w:val="00045757"/>
    <w:rsid w:val="00046158"/>
    <w:rsid w:val="00047FF8"/>
    <w:rsid w:val="00053347"/>
    <w:rsid w:val="0005699F"/>
    <w:rsid w:val="0006065A"/>
    <w:rsid w:val="00061333"/>
    <w:rsid w:val="00065A42"/>
    <w:rsid w:val="000679F3"/>
    <w:rsid w:val="000702DE"/>
    <w:rsid w:val="00081B03"/>
    <w:rsid w:val="00085F22"/>
    <w:rsid w:val="00087BAD"/>
    <w:rsid w:val="00091C6D"/>
    <w:rsid w:val="000944F2"/>
    <w:rsid w:val="000A0482"/>
    <w:rsid w:val="000A06F1"/>
    <w:rsid w:val="000A4652"/>
    <w:rsid w:val="000A60B5"/>
    <w:rsid w:val="000A744D"/>
    <w:rsid w:val="000B2D68"/>
    <w:rsid w:val="000B5894"/>
    <w:rsid w:val="000B5EFA"/>
    <w:rsid w:val="000B6330"/>
    <w:rsid w:val="000B770F"/>
    <w:rsid w:val="000C074F"/>
    <w:rsid w:val="000C1F83"/>
    <w:rsid w:val="000C5AA6"/>
    <w:rsid w:val="000D1211"/>
    <w:rsid w:val="000D1B25"/>
    <w:rsid w:val="000D356F"/>
    <w:rsid w:val="000D388C"/>
    <w:rsid w:val="000D4045"/>
    <w:rsid w:val="000D5312"/>
    <w:rsid w:val="000E115E"/>
    <w:rsid w:val="000E11BF"/>
    <w:rsid w:val="000E26FC"/>
    <w:rsid w:val="000E4738"/>
    <w:rsid w:val="000E605F"/>
    <w:rsid w:val="000E6E69"/>
    <w:rsid w:val="000E6F16"/>
    <w:rsid w:val="000F0800"/>
    <w:rsid w:val="000F11D8"/>
    <w:rsid w:val="000F16B2"/>
    <w:rsid w:val="000F2D3C"/>
    <w:rsid w:val="000F52AD"/>
    <w:rsid w:val="000F5CEE"/>
    <w:rsid w:val="000F69C0"/>
    <w:rsid w:val="000F700D"/>
    <w:rsid w:val="00100989"/>
    <w:rsid w:val="00102BDA"/>
    <w:rsid w:val="00103A3B"/>
    <w:rsid w:val="00104295"/>
    <w:rsid w:val="00105400"/>
    <w:rsid w:val="0011159D"/>
    <w:rsid w:val="00112065"/>
    <w:rsid w:val="00112B7B"/>
    <w:rsid w:val="0011484F"/>
    <w:rsid w:val="00115ECF"/>
    <w:rsid w:val="0011667F"/>
    <w:rsid w:val="00117E1D"/>
    <w:rsid w:val="00120749"/>
    <w:rsid w:val="00121273"/>
    <w:rsid w:val="00121652"/>
    <w:rsid w:val="00121669"/>
    <w:rsid w:val="00121FCF"/>
    <w:rsid w:val="00124099"/>
    <w:rsid w:val="0012441E"/>
    <w:rsid w:val="00124A65"/>
    <w:rsid w:val="001328E3"/>
    <w:rsid w:val="00134EE6"/>
    <w:rsid w:val="001364F9"/>
    <w:rsid w:val="00136793"/>
    <w:rsid w:val="00136828"/>
    <w:rsid w:val="0013690E"/>
    <w:rsid w:val="00137FD1"/>
    <w:rsid w:val="0014334D"/>
    <w:rsid w:val="0014345D"/>
    <w:rsid w:val="00144DFA"/>
    <w:rsid w:val="001458E8"/>
    <w:rsid w:val="001470C6"/>
    <w:rsid w:val="001470C8"/>
    <w:rsid w:val="00147D43"/>
    <w:rsid w:val="00152D27"/>
    <w:rsid w:val="00154FA9"/>
    <w:rsid w:val="001556D8"/>
    <w:rsid w:val="00156669"/>
    <w:rsid w:val="00161599"/>
    <w:rsid w:val="00161726"/>
    <w:rsid w:val="0016243D"/>
    <w:rsid w:val="0016320C"/>
    <w:rsid w:val="00163782"/>
    <w:rsid w:val="00163995"/>
    <w:rsid w:val="00163D54"/>
    <w:rsid w:val="00164998"/>
    <w:rsid w:val="00165E02"/>
    <w:rsid w:val="0016654D"/>
    <w:rsid w:val="00170006"/>
    <w:rsid w:val="00171E77"/>
    <w:rsid w:val="00176217"/>
    <w:rsid w:val="0017792D"/>
    <w:rsid w:val="00177976"/>
    <w:rsid w:val="00177DF2"/>
    <w:rsid w:val="00181562"/>
    <w:rsid w:val="001853E7"/>
    <w:rsid w:val="001865CE"/>
    <w:rsid w:val="00191768"/>
    <w:rsid w:val="001951AD"/>
    <w:rsid w:val="00197756"/>
    <w:rsid w:val="00197EA0"/>
    <w:rsid w:val="001A2169"/>
    <w:rsid w:val="001A263E"/>
    <w:rsid w:val="001A34C3"/>
    <w:rsid w:val="001A3F6F"/>
    <w:rsid w:val="001B0F00"/>
    <w:rsid w:val="001B11A7"/>
    <w:rsid w:val="001B1A76"/>
    <w:rsid w:val="001C00F2"/>
    <w:rsid w:val="001C136D"/>
    <w:rsid w:val="001C329D"/>
    <w:rsid w:val="001C75CC"/>
    <w:rsid w:val="001C7A9C"/>
    <w:rsid w:val="001C7CF1"/>
    <w:rsid w:val="001D0346"/>
    <w:rsid w:val="001D1CC0"/>
    <w:rsid w:val="001D24D3"/>
    <w:rsid w:val="001D42D0"/>
    <w:rsid w:val="001D56EF"/>
    <w:rsid w:val="001D5B1B"/>
    <w:rsid w:val="001D63D9"/>
    <w:rsid w:val="001E1376"/>
    <w:rsid w:val="001E3950"/>
    <w:rsid w:val="001E4A59"/>
    <w:rsid w:val="001E5403"/>
    <w:rsid w:val="001E542E"/>
    <w:rsid w:val="001E6B08"/>
    <w:rsid w:val="001E6DF0"/>
    <w:rsid w:val="001E7804"/>
    <w:rsid w:val="001F02C2"/>
    <w:rsid w:val="001F1CA0"/>
    <w:rsid w:val="001F2D1E"/>
    <w:rsid w:val="001F2D63"/>
    <w:rsid w:val="001F30BD"/>
    <w:rsid w:val="001F6CA9"/>
    <w:rsid w:val="001F75DE"/>
    <w:rsid w:val="00203960"/>
    <w:rsid w:val="00203DF4"/>
    <w:rsid w:val="002061DF"/>
    <w:rsid w:val="0020753F"/>
    <w:rsid w:val="00207ABB"/>
    <w:rsid w:val="002113B3"/>
    <w:rsid w:val="0021362D"/>
    <w:rsid w:val="0021550F"/>
    <w:rsid w:val="00216838"/>
    <w:rsid w:val="00216C65"/>
    <w:rsid w:val="00220E1B"/>
    <w:rsid w:val="00220FB9"/>
    <w:rsid w:val="002219D4"/>
    <w:rsid w:val="00222956"/>
    <w:rsid w:val="00226117"/>
    <w:rsid w:val="00235D0D"/>
    <w:rsid w:val="00240C69"/>
    <w:rsid w:val="00241814"/>
    <w:rsid w:val="0024261E"/>
    <w:rsid w:val="00242D5B"/>
    <w:rsid w:val="00244F0F"/>
    <w:rsid w:val="00250082"/>
    <w:rsid w:val="00251F7A"/>
    <w:rsid w:val="00252CD8"/>
    <w:rsid w:val="00253551"/>
    <w:rsid w:val="00253C76"/>
    <w:rsid w:val="0025540A"/>
    <w:rsid w:val="00256116"/>
    <w:rsid w:val="00261936"/>
    <w:rsid w:val="00262222"/>
    <w:rsid w:val="0026335A"/>
    <w:rsid w:val="0026340C"/>
    <w:rsid w:val="002634FB"/>
    <w:rsid w:val="00263BA0"/>
    <w:rsid w:val="002643D0"/>
    <w:rsid w:val="002653CB"/>
    <w:rsid w:val="00265E33"/>
    <w:rsid w:val="0026601D"/>
    <w:rsid w:val="0026616A"/>
    <w:rsid w:val="00266D53"/>
    <w:rsid w:val="00267DF6"/>
    <w:rsid w:val="00270120"/>
    <w:rsid w:val="00270271"/>
    <w:rsid w:val="00270707"/>
    <w:rsid w:val="002720B9"/>
    <w:rsid w:val="002740C3"/>
    <w:rsid w:val="002757A9"/>
    <w:rsid w:val="0027776C"/>
    <w:rsid w:val="002778B6"/>
    <w:rsid w:val="00282A32"/>
    <w:rsid w:val="0028394A"/>
    <w:rsid w:val="002841C7"/>
    <w:rsid w:val="00284454"/>
    <w:rsid w:val="002849F4"/>
    <w:rsid w:val="00286476"/>
    <w:rsid w:val="002876D1"/>
    <w:rsid w:val="00287FEF"/>
    <w:rsid w:val="00290D11"/>
    <w:rsid w:val="00291A0B"/>
    <w:rsid w:val="00291E3B"/>
    <w:rsid w:val="00293F59"/>
    <w:rsid w:val="002972AB"/>
    <w:rsid w:val="00297A87"/>
    <w:rsid w:val="002A1F20"/>
    <w:rsid w:val="002A57AB"/>
    <w:rsid w:val="002A71CF"/>
    <w:rsid w:val="002B1952"/>
    <w:rsid w:val="002B294F"/>
    <w:rsid w:val="002B31C4"/>
    <w:rsid w:val="002B4D7C"/>
    <w:rsid w:val="002B5775"/>
    <w:rsid w:val="002B58F5"/>
    <w:rsid w:val="002B6FBD"/>
    <w:rsid w:val="002C141D"/>
    <w:rsid w:val="002C2048"/>
    <w:rsid w:val="002C34BD"/>
    <w:rsid w:val="002C55CF"/>
    <w:rsid w:val="002C5695"/>
    <w:rsid w:val="002D051E"/>
    <w:rsid w:val="002D1A48"/>
    <w:rsid w:val="002D4E6B"/>
    <w:rsid w:val="002D53E4"/>
    <w:rsid w:val="002D5AAA"/>
    <w:rsid w:val="002D611D"/>
    <w:rsid w:val="002D69B5"/>
    <w:rsid w:val="002E4FA7"/>
    <w:rsid w:val="002F173A"/>
    <w:rsid w:val="002F5314"/>
    <w:rsid w:val="002F76F6"/>
    <w:rsid w:val="002F7A14"/>
    <w:rsid w:val="00305B85"/>
    <w:rsid w:val="00307507"/>
    <w:rsid w:val="0031006F"/>
    <w:rsid w:val="003118A1"/>
    <w:rsid w:val="003134FE"/>
    <w:rsid w:val="00313A89"/>
    <w:rsid w:val="003149AC"/>
    <w:rsid w:val="00315CBA"/>
    <w:rsid w:val="0032080A"/>
    <w:rsid w:val="003223E2"/>
    <w:rsid w:val="00323EF4"/>
    <w:rsid w:val="00325EB6"/>
    <w:rsid w:val="0032653D"/>
    <w:rsid w:val="00326F4F"/>
    <w:rsid w:val="00333A8F"/>
    <w:rsid w:val="0033444B"/>
    <w:rsid w:val="00337B88"/>
    <w:rsid w:val="0034312D"/>
    <w:rsid w:val="00345377"/>
    <w:rsid w:val="00345756"/>
    <w:rsid w:val="00353AEB"/>
    <w:rsid w:val="003541D0"/>
    <w:rsid w:val="003544C6"/>
    <w:rsid w:val="0035455B"/>
    <w:rsid w:val="00355E4D"/>
    <w:rsid w:val="0035741F"/>
    <w:rsid w:val="00364F62"/>
    <w:rsid w:val="00366D35"/>
    <w:rsid w:val="0037178E"/>
    <w:rsid w:val="003735AD"/>
    <w:rsid w:val="00377A84"/>
    <w:rsid w:val="003811D4"/>
    <w:rsid w:val="00381384"/>
    <w:rsid w:val="00381CF3"/>
    <w:rsid w:val="0038244C"/>
    <w:rsid w:val="00382736"/>
    <w:rsid w:val="003827F8"/>
    <w:rsid w:val="00384BDC"/>
    <w:rsid w:val="0038734B"/>
    <w:rsid w:val="00390230"/>
    <w:rsid w:val="00393DAB"/>
    <w:rsid w:val="00396B4E"/>
    <w:rsid w:val="00396B8B"/>
    <w:rsid w:val="003A0494"/>
    <w:rsid w:val="003A13B4"/>
    <w:rsid w:val="003A4A46"/>
    <w:rsid w:val="003A5557"/>
    <w:rsid w:val="003A7B16"/>
    <w:rsid w:val="003B04FF"/>
    <w:rsid w:val="003B2995"/>
    <w:rsid w:val="003B5622"/>
    <w:rsid w:val="003B795F"/>
    <w:rsid w:val="003B7E0A"/>
    <w:rsid w:val="003C074C"/>
    <w:rsid w:val="003C07F1"/>
    <w:rsid w:val="003C4C47"/>
    <w:rsid w:val="003C6D51"/>
    <w:rsid w:val="003D29F9"/>
    <w:rsid w:val="003D3690"/>
    <w:rsid w:val="003D3BBD"/>
    <w:rsid w:val="003E3079"/>
    <w:rsid w:val="003E3B65"/>
    <w:rsid w:val="003E4A3F"/>
    <w:rsid w:val="003E7C10"/>
    <w:rsid w:val="003E7C74"/>
    <w:rsid w:val="003F03D6"/>
    <w:rsid w:val="003F2518"/>
    <w:rsid w:val="003F2586"/>
    <w:rsid w:val="003F44FD"/>
    <w:rsid w:val="003F77CF"/>
    <w:rsid w:val="00402352"/>
    <w:rsid w:val="004026FB"/>
    <w:rsid w:val="00402DE3"/>
    <w:rsid w:val="00404B07"/>
    <w:rsid w:val="00405378"/>
    <w:rsid w:val="00410D5B"/>
    <w:rsid w:val="004136D6"/>
    <w:rsid w:val="00413B3B"/>
    <w:rsid w:val="004164A5"/>
    <w:rsid w:val="00420E9E"/>
    <w:rsid w:val="00421F38"/>
    <w:rsid w:val="004235FF"/>
    <w:rsid w:val="004257EE"/>
    <w:rsid w:val="00425CC8"/>
    <w:rsid w:val="00434BBF"/>
    <w:rsid w:val="00437E89"/>
    <w:rsid w:val="00440A4D"/>
    <w:rsid w:val="00445BB9"/>
    <w:rsid w:val="00446F93"/>
    <w:rsid w:val="004472D6"/>
    <w:rsid w:val="00447D15"/>
    <w:rsid w:val="00447EF9"/>
    <w:rsid w:val="00451C02"/>
    <w:rsid w:val="00453C00"/>
    <w:rsid w:val="00454D0B"/>
    <w:rsid w:val="00456103"/>
    <w:rsid w:val="00460A89"/>
    <w:rsid w:val="00463E3D"/>
    <w:rsid w:val="0046486D"/>
    <w:rsid w:val="00464981"/>
    <w:rsid w:val="00465823"/>
    <w:rsid w:val="004662D6"/>
    <w:rsid w:val="00466F06"/>
    <w:rsid w:val="0047201D"/>
    <w:rsid w:val="0047252A"/>
    <w:rsid w:val="004809B2"/>
    <w:rsid w:val="0048145D"/>
    <w:rsid w:val="00482D7D"/>
    <w:rsid w:val="00484701"/>
    <w:rsid w:val="00484F5B"/>
    <w:rsid w:val="00485B4A"/>
    <w:rsid w:val="0048717A"/>
    <w:rsid w:val="004936FF"/>
    <w:rsid w:val="0049392C"/>
    <w:rsid w:val="0049514A"/>
    <w:rsid w:val="0049545A"/>
    <w:rsid w:val="00495908"/>
    <w:rsid w:val="004A154A"/>
    <w:rsid w:val="004A1A8E"/>
    <w:rsid w:val="004A1ED0"/>
    <w:rsid w:val="004A3E8B"/>
    <w:rsid w:val="004A41C2"/>
    <w:rsid w:val="004A654C"/>
    <w:rsid w:val="004A7FDB"/>
    <w:rsid w:val="004B1452"/>
    <w:rsid w:val="004B17FB"/>
    <w:rsid w:val="004C0289"/>
    <w:rsid w:val="004C27AE"/>
    <w:rsid w:val="004C4E4C"/>
    <w:rsid w:val="004C5196"/>
    <w:rsid w:val="004C7385"/>
    <w:rsid w:val="004D19F7"/>
    <w:rsid w:val="004D57F6"/>
    <w:rsid w:val="004E0ABE"/>
    <w:rsid w:val="004E15AE"/>
    <w:rsid w:val="004E1EE0"/>
    <w:rsid w:val="004E2AAB"/>
    <w:rsid w:val="004E34B5"/>
    <w:rsid w:val="004E4DF7"/>
    <w:rsid w:val="004E526A"/>
    <w:rsid w:val="004F073C"/>
    <w:rsid w:val="004F094A"/>
    <w:rsid w:val="004F0FAB"/>
    <w:rsid w:val="004F2955"/>
    <w:rsid w:val="004F3CEB"/>
    <w:rsid w:val="004F4590"/>
    <w:rsid w:val="004F7BD4"/>
    <w:rsid w:val="00501E69"/>
    <w:rsid w:val="00502B20"/>
    <w:rsid w:val="005072F6"/>
    <w:rsid w:val="00507670"/>
    <w:rsid w:val="00511886"/>
    <w:rsid w:val="00514FD7"/>
    <w:rsid w:val="00515521"/>
    <w:rsid w:val="005160A5"/>
    <w:rsid w:val="00516CDD"/>
    <w:rsid w:val="00517B2D"/>
    <w:rsid w:val="00517F97"/>
    <w:rsid w:val="005228D2"/>
    <w:rsid w:val="00522C65"/>
    <w:rsid w:val="00524543"/>
    <w:rsid w:val="00524EDC"/>
    <w:rsid w:val="00530DBC"/>
    <w:rsid w:val="00530F32"/>
    <w:rsid w:val="005334AF"/>
    <w:rsid w:val="00534B7B"/>
    <w:rsid w:val="00535C18"/>
    <w:rsid w:val="00537704"/>
    <w:rsid w:val="0054132F"/>
    <w:rsid w:val="00542DF3"/>
    <w:rsid w:val="005432E7"/>
    <w:rsid w:val="005461BA"/>
    <w:rsid w:val="00555E3F"/>
    <w:rsid w:val="00557A9A"/>
    <w:rsid w:val="00561B1B"/>
    <w:rsid w:val="005651FD"/>
    <w:rsid w:val="0056624B"/>
    <w:rsid w:val="00567AEA"/>
    <w:rsid w:val="00571B03"/>
    <w:rsid w:val="00574F96"/>
    <w:rsid w:val="00580388"/>
    <w:rsid w:val="005806D2"/>
    <w:rsid w:val="005819E6"/>
    <w:rsid w:val="00583BFE"/>
    <w:rsid w:val="00583CA0"/>
    <w:rsid w:val="005863AD"/>
    <w:rsid w:val="005909A9"/>
    <w:rsid w:val="005940F6"/>
    <w:rsid w:val="00594F30"/>
    <w:rsid w:val="00595EDE"/>
    <w:rsid w:val="005974F8"/>
    <w:rsid w:val="00597DD6"/>
    <w:rsid w:val="005A3F6B"/>
    <w:rsid w:val="005A54C6"/>
    <w:rsid w:val="005A6E46"/>
    <w:rsid w:val="005B0F1D"/>
    <w:rsid w:val="005B194E"/>
    <w:rsid w:val="005B261C"/>
    <w:rsid w:val="005B43BF"/>
    <w:rsid w:val="005C1639"/>
    <w:rsid w:val="005C1B1C"/>
    <w:rsid w:val="005C46FC"/>
    <w:rsid w:val="005C5CA2"/>
    <w:rsid w:val="005D188B"/>
    <w:rsid w:val="005D36C6"/>
    <w:rsid w:val="005D3D15"/>
    <w:rsid w:val="005D55A7"/>
    <w:rsid w:val="005D58D6"/>
    <w:rsid w:val="005E0B97"/>
    <w:rsid w:val="005E0E98"/>
    <w:rsid w:val="005E1210"/>
    <w:rsid w:val="005E1693"/>
    <w:rsid w:val="005E3AE4"/>
    <w:rsid w:val="005E4098"/>
    <w:rsid w:val="005E478F"/>
    <w:rsid w:val="005E4810"/>
    <w:rsid w:val="005E7A3C"/>
    <w:rsid w:val="005F0848"/>
    <w:rsid w:val="005F09D1"/>
    <w:rsid w:val="005F2C4F"/>
    <w:rsid w:val="005F565D"/>
    <w:rsid w:val="005F6BF5"/>
    <w:rsid w:val="00600137"/>
    <w:rsid w:val="006011BB"/>
    <w:rsid w:val="0060260F"/>
    <w:rsid w:val="00602D3D"/>
    <w:rsid w:val="006040E3"/>
    <w:rsid w:val="006048B9"/>
    <w:rsid w:val="006055A3"/>
    <w:rsid w:val="00610388"/>
    <w:rsid w:val="006103E3"/>
    <w:rsid w:val="00611BA7"/>
    <w:rsid w:val="00611DD0"/>
    <w:rsid w:val="00612CAB"/>
    <w:rsid w:val="006137DC"/>
    <w:rsid w:val="00615879"/>
    <w:rsid w:val="00616096"/>
    <w:rsid w:val="006170AB"/>
    <w:rsid w:val="00621FA8"/>
    <w:rsid w:val="006229D4"/>
    <w:rsid w:val="006239F0"/>
    <w:rsid w:val="0062424F"/>
    <w:rsid w:val="00625DB4"/>
    <w:rsid w:val="006268EA"/>
    <w:rsid w:val="006279F5"/>
    <w:rsid w:val="0063356F"/>
    <w:rsid w:val="00633E90"/>
    <w:rsid w:val="00635D8D"/>
    <w:rsid w:val="00635E30"/>
    <w:rsid w:val="00636D97"/>
    <w:rsid w:val="006411DB"/>
    <w:rsid w:val="00641C81"/>
    <w:rsid w:val="00642603"/>
    <w:rsid w:val="00643B58"/>
    <w:rsid w:val="0064594A"/>
    <w:rsid w:val="006468BB"/>
    <w:rsid w:val="00647ECE"/>
    <w:rsid w:val="006526D3"/>
    <w:rsid w:val="00653F46"/>
    <w:rsid w:val="0065459E"/>
    <w:rsid w:val="00660064"/>
    <w:rsid w:val="006606AE"/>
    <w:rsid w:val="006612DC"/>
    <w:rsid w:val="00661F42"/>
    <w:rsid w:val="00663E29"/>
    <w:rsid w:val="00664C0B"/>
    <w:rsid w:val="006671AD"/>
    <w:rsid w:val="0066720F"/>
    <w:rsid w:val="006705B0"/>
    <w:rsid w:val="00675E0A"/>
    <w:rsid w:val="00675E9A"/>
    <w:rsid w:val="006761E1"/>
    <w:rsid w:val="006769DB"/>
    <w:rsid w:val="00680362"/>
    <w:rsid w:val="00680659"/>
    <w:rsid w:val="006816F2"/>
    <w:rsid w:val="006854A7"/>
    <w:rsid w:val="00686CFB"/>
    <w:rsid w:val="006900E5"/>
    <w:rsid w:val="00690A57"/>
    <w:rsid w:val="0069113E"/>
    <w:rsid w:val="00691F32"/>
    <w:rsid w:val="00692114"/>
    <w:rsid w:val="00692318"/>
    <w:rsid w:val="00694C61"/>
    <w:rsid w:val="006961EF"/>
    <w:rsid w:val="00696C4F"/>
    <w:rsid w:val="00697218"/>
    <w:rsid w:val="006A2CF4"/>
    <w:rsid w:val="006A2EEB"/>
    <w:rsid w:val="006A4A7E"/>
    <w:rsid w:val="006A75FE"/>
    <w:rsid w:val="006A773B"/>
    <w:rsid w:val="006B2340"/>
    <w:rsid w:val="006B77A0"/>
    <w:rsid w:val="006B7B98"/>
    <w:rsid w:val="006C0B6F"/>
    <w:rsid w:val="006C1E8B"/>
    <w:rsid w:val="006C3631"/>
    <w:rsid w:val="006C6774"/>
    <w:rsid w:val="006D0043"/>
    <w:rsid w:val="006D2E84"/>
    <w:rsid w:val="006E144C"/>
    <w:rsid w:val="006E270C"/>
    <w:rsid w:val="006E2B42"/>
    <w:rsid w:val="006E7588"/>
    <w:rsid w:val="006F016A"/>
    <w:rsid w:val="006F0AC1"/>
    <w:rsid w:val="006F282B"/>
    <w:rsid w:val="006F46AF"/>
    <w:rsid w:val="006F48F7"/>
    <w:rsid w:val="006F6057"/>
    <w:rsid w:val="00702A57"/>
    <w:rsid w:val="00703E85"/>
    <w:rsid w:val="00704EE3"/>
    <w:rsid w:val="00707682"/>
    <w:rsid w:val="0071421F"/>
    <w:rsid w:val="00716967"/>
    <w:rsid w:val="007210AB"/>
    <w:rsid w:val="00721877"/>
    <w:rsid w:val="007251C7"/>
    <w:rsid w:val="00732884"/>
    <w:rsid w:val="00733DBC"/>
    <w:rsid w:val="00736230"/>
    <w:rsid w:val="00742BED"/>
    <w:rsid w:val="00744425"/>
    <w:rsid w:val="00746E5C"/>
    <w:rsid w:val="0075094A"/>
    <w:rsid w:val="00750F02"/>
    <w:rsid w:val="00751AF4"/>
    <w:rsid w:val="00754366"/>
    <w:rsid w:val="00754601"/>
    <w:rsid w:val="00754618"/>
    <w:rsid w:val="00756132"/>
    <w:rsid w:val="00760031"/>
    <w:rsid w:val="00761C4D"/>
    <w:rsid w:val="00762A3A"/>
    <w:rsid w:val="007640DC"/>
    <w:rsid w:val="00770035"/>
    <w:rsid w:val="00775AFF"/>
    <w:rsid w:val="00776C56"/>
    <w:rsid w:val="0078107E"/>
    <w:rsid w:val="007811E9"/>
    <w:rsid w:val="007836AF"/>
    <w:rsid w:val="007858B2"/>
    <w:rsid w:val="00786E22"/>
    <w:rsid w:val="00787571"/>
    <w:rsid w:val="007905E2"/>
    <w:rsid w:val="007915DB"/>
    <w:rsid w:val="0079391B"/>
    <w:rsid w:val="007970EB"/>
    <w:rsid w:val="00797D0D"/>
    <w:rsid w:val="007A1413"/>
    <w:rsid w:val="007A2402"/>
    <w:rsid w:val="007A2BED"/>
    <w:rsid w:val="007A4EC1"/>
    <w:rsid w:val="007A5072"/>
    <w:rsid w:val="007A57B4"/>
    <w:rsid w:val="007A688B"/>
    <w:rsid w:val="007B2A0C"/>
    <w:rsid w:val="007B6AF0"/>
    <w:rsid w:val="007B6ED4"/>
    <w:rsid w:val="007B73A0"/>
    <w:rsid w:val="007C1B7E"/>
    <w:rsid w:val="007C5646"/>
    <w:rsid w:val="007D0E4F"/>
    <w:rsid w:val="007D0E5A"/>
    <w:rsid w:val="007D34A2"/>
    <w:rsid w:val="007D367A"/>
    <w:rsid w:val="007D69EA"/>
    <w:rsid w:val="007D78A1"/>
    <w:rsid w:val="007E08CB"/>
    <w:rsid w:val="007E11C2"/>
    <w:rsid w:val="007E1C6F"/>
    <w:rsid w:val="007E25FC"/>
    <w:rsid w:val="007E573A"/>
    <w:rsid w:val="007E5AB7"/>
    <w:rsid w:val="007E5C76"/>
    <w:rsid w:val="007E7793"/>
    <w:rsid w:val="007E7CF1"/>
    <w:rsid w:val="007F0305"/>
    <w:rsid w:val="007F2BD7"/>
    <w:rsid w:val="007F39E2"/>
    <w:rsid w:val="007F3F7E"/>
    <w:rsid w:val="007F44F7"/>
    <w:rsid w:val="00800C6C"/>
    <w:rsid w:val="00801618"/>
    <w:rsid w:val="00804667"/>
    <w:rsid w:val="00804D03"/>
    <w:rsid w:val="0080690D"/>
    <w:rsid w:val="00807575"/>
    <w:rsid w:val="00811D36"/>
    <w:rsid w:val="00814C2A"/>
    <w:rsid w:val="00817217"/>
    <w:rsid w:val="00817F8C"/>
    <w:rsid w:val="008209C3"/>
    <w:rsid w:val="00821313"/>
    <w:rsid w:val="00821993"/>
    <w:rsid w:val="00821EF8"/>
    <w:rsid w:val="0082363A"/>
    <w:rsid w:val="00824046"/>
    <w:rsid w:val="008255E6"/>
    <w:rsid w:val="00826825"/>
    <w:rsid w:val="008315FF"/>
    <w:rsid w:val="008349CC"/>
    <w:rsid w:val="008355F7"/>
    <w:rsid w:val="00836EE2"/>
    <w:rsid w:val="00840E0A"/>
    <w:rsid w:val="00842083"/>
    <w:rsid w:val="00843E31"/>
    <w:rsid w:val="00844A46"/>
    <w:rsid w:val="00844D60"/>
    <w:rsid w:val="00845980"/>
    <w:rsid w:val="00846E5A"/>
    <w:rsid w:val="00851AA6"/>
    <w:rsid w:val="00853480"/>
    <w:rsid w:val="008579BD"/>
    <w:rsid w:val="00857EFF"/>
    <w:rsid w:val="00860A64"/>
    <w:rsid w:val="00861167"/>
    <w:rsid w:val="008660F6"/>
    <w:rsid w:val="0086787D"/>
    <w:rsid w:val="00870F3F"/>
    <w:rsid w:val="008725E4"/>
    <w:rsid w:val="00872801"/>
    <w:rsid w:val="00872EDA"/>
    <w:rsid w:val="0087368A"/>
    <w:rsid w:val="00877B61"/>
    <w:rsid w:val="008817C4"/>
    <w:rsid w:val="00885D68"/>
    <w:rsid w:val="00890C00"/>
    <w:rsid w:val="0089147A"/>
    <w:rsid w:val="00892433"/>
    <w:rsid w:val="008964FC"/>
    <w:rsid w:val="008A02AE"/>
    <w:rsid w:val="008A0D66"/>
    <w:rsid w:val="008A227C"/>
    <w:rsid w:val="008A7C96"/>
    <w:rsid w:val="008B0B3E"/>
    <w:rsid w:val="008B4DEC"/>
    <w:rsid w:val="008B4EF9"/>
    <w:rsid w:val="008B5462"/>
    <w:rsid w:val="008B6A5E"/>
    <w:rsid w:val="008C2873"/>
    <w:rsid w:val="008C6826"/>
    <w:rsid w:val="008D056E"/>
    <w:rsid w:val="008D195F"/>
    <w:rsid w:val="008D24BE"/>
    <w:rsid w:val="008D5EBD"/>
    <w:rsid w:val="008D603D"/>
    <w:rsid w:val="008D697B"/>
    <w:rsid w:val="008E16C7"/>
    <w:rsid w:val="008E2F6A"/>
    <w:rsid w:val="008E48E7"/>
    <w:rsid w:val="008E5554"/>
    <w:rsid w:val="008E62C0"/>
    <w:rsid w:val="008F0A11"/>
    <w:rsid w:val="008F2926"/>
    <w:rsid w:val="008F2DC8"/>
    <w:rsid w:val="008F6968"/>
    <w:rsid w:val="009002C7"/>
    <w:rsid w:val="009019E1"/>
    <w:rsid w:val="00902DAA"/>
    <w:rsid w:val="00903752"/>
    <w:rsid w:val="009067F7"/>
    <w:rsid w:val="009069AE"/>
    <w:rsid w:val="009120F2"/>
    <w:rsid w:val="0091211F"/>
    <w:rsid w:val="009124A9"/>
    <w:rsid w:val="00920105"/>
    <w:rsid w:val="00920805"/>
    <w:rsid w:val="00926BC4"/>
    <w:rsid w:val="00930BEB"/>
    <w:rsid w:val="00934E88"/>
    <w:rsid w:val="00937874"/>
    <w:rsid w:val="0094465D"/>
    <w:rsid w:val="0094528C"/>
    <w:rsid w:val="00946C41"/>
    <w:rsid w:val="00951CA5"/>
    <w:rsid w:val="0095255B"/>
    <w:rsid w:val="00953307"/>
    <w:rsid w:val="00955825"/>
    <w:rsid w:val="00960CBA"/>
    <w:rsid w:val="00962B79"/>
    <w:rsid w:val="00962BA5"/>
    <w:rsid w:val="0097111D"/>
    <w:rsid w:val="009742BC"/>
    <w:rsid w:val="0097684E"/>
    <w:rsid w:val="009777B7"/>
    <w:rsid w:val="00977D3D"/>
    <w:rsid w:val="0098290E"/>
    <w:rsid w:val="00983ADE"/>
    <w:rsid w:val="00984385"/>
    <w:rsid w:val="00985A3F"/>
    <w:rsid w:val="00985B93"/>
    <w:rsid w:val="00985EAE"/>
    <w:rsid w:val="00986EDC"/>
    <w:rsid w:val="009940CF"/>
    <w:rsid w:val="00997C72"/>
    <w:rsid w:val="009A09F8"/>
    <w:rsid w:val="009A0ABE"/>
    <w:rsid w:val="009A58E6"/>
    <w:rsid w:val="009A6937"/>
    <w:rsid w:val="009A7A00"/>
    <w:rsid w:val="009B07BE"/>
    <w:rsid w:val="009B2D15"/>
    <w:rsid w:val="009B43DB"/>
    <w:rsid w:val="009B4494"/>
    <w:rsid w:val="009B4E32"/>
    <w:rsid w:val="009C0030"/>
    <w:rsid w:val="009C1400"/>
    <w:rsid w:val="009C3A8B"/>
    <w:rsid w:val="009C5302"/>
    <w:rsid w:val="009D2BD1"/>
    <w:rsid w:val="009D5146"/>
    <w:rsid w:val="009D62E9"/>
    <w:rsid w:val="009D7245"/>
    <w:rsid w:val="009E3B51"/>
    <w:rsid w:val="009E6A78"/>
    <w:rsid w:val="009E716B"/>
    <w:rsid w:val="009F03B7"/>
    <w:rsid w:val="009F0B99"/>
    <w:rsid w:val="009F0F99"/>
    <w:rsid w:val="009F17A8"/>
    <w:rsid w:val="009F1BA0"/>
    <w:rsid w:val="009F1CBB"/>
    <w:rsid w:val="009F25D2"/>
    <w:rsid w:val="009F2796"/>
    <w:rsid w:val="009F3F10"/>
    <w:rsid w:val="00A03465"/>
    <w:rsid w:val="00A07497"/>
    <w:rsid w:val="00A10419"/>
    <w:rsid w:val="00A118BC"/>
    <w:rsid w:val="00A12846"/>
    <w:rsid w:val="00A14CB4"/>
    <w:rsid w:val="00A16183"/>
    <w:rsid w:val="00A17303"/>
    <w:rsid w:val="00A21175"/>
    <w:rsid w:val="00A21420"/>
    <w:rsid w:val="00A22A03"/>
    <w:rsid w:val="00A22BB7"/>
    <w:rsid w:val="00A24218"/>
    <w:rsid w:val="00A2484B"/>
    <w:rsid w:val="00A258DD"/>
    <w:rsid w:val="00A32691"/>
    <w:rsid w:val="00A34685"/>
    <w:rsid w:val="00A3631D"/>
    <w:rsid w:val="00A3634E"/>
    <w:rsid w:val="00A408D7"/>
    <w:rsid w:val="00A4268F"/>
    <w:rsid w:val="00A457C2"/>
    <w:rsid w:val="00A53BC9"/>
    <w:rsid w:val="00A5422C"/>
    <w:rsid w:val="00A55FF9"/>
    <w:rsid w:val="00A56EE1"/>
    <w:rsid w:val="00A570F7"/>
    <w:rsid w:val="00A571A1"/>
    <w:rsid w:val="00A57E8D"/>
    <w:rsid w:val="00A632FC"/>
    <w:rsid w:val="00A63E0C"/>
    <w:rsid w:val="00A6623C"/>
    <w:rsid w:val="00A7468A"/>
    <w:rsid w:val="00A819AA"/>
    <w:rsid w:val="00A819AC"/>
    <w:rsid w:val="00A85C9C"/>
    <w:rsid w:val="00A92D68"/>
    <w:rsid w:val="00A93DFF"/>
    <w:rsid w:val="00A948A5"/>
    <w:rsid w:val="00A96635"/>
    <w:rsid w:val="00A96FC7"/>
    <w:rsid w:val="00A97A36"/>
    <w:rsid w:val="00AA010C"/>
    <w:rsid w:val="00AA1365"/>
    <w:rsid w:val="00AA1C1C"/>
    <w:rsid w:val="00AA2592"/>
    <w:rsid w:val="00AA2934"/>
    <w:rsid w:val="00AA313A"/>
    <w:rsid w:val="00AA7295"/>
    <w:rsid w:val="00AB1455"/>
    <w:rsid w:val="00AB235B"/>
    <w:rsid w:val="00AB3F4A"/>
    <w:rsid w:val="00AB6D66"/>
    <w:rsid w:val="00AB7CD0"/>
    <w:rsid w:val="00AC33BC"/>
    <w:rsid w:val="00AC34CF"/>
    <w:rsid w:val="00AC4889"/>
    <w:rsid w:val="00AC4968"/>
    <w:rsid w:val="00AC5C34"/>
    <w:rsid w:val="00AC7A6C"/>
    <w:rsid w:val="00AD0917"/>
    <w:rsid w:val="00AD2CF6"/>
    <w:rsid w:val="00AD2E60"/>
    <w:rsid w:val="00AD3313"/>
    <w:rsid w:val="00AE06D1"/>
    <w:rsid w:val="00AE1C77"/>
    <w:rsid w:val="00AE1CB5"/>
    <w:rsid w:val="00AE35F7"/>
    <w:rsid w:val="00AE440D"/>
    <w:rsid w:val="00AE7A73"/>
    <w:rsid w:val="00AF0CDC"/>
    <w:rsid w:val="00AF10D9"/>
    <w:rsid w:val="00AF3AE6"/>
    <w:rsid w:val="00AF4E5A"/>
    <w:rsid w:val="00B01482"/>
    <w:rsid w:val="00B02A65"/>
    <w:rsid w:val="00B031DD"/>
    <w:rsid w:val="00B04697"/>
    <w:rsid w:val="00B046D9"/>
    <w:rsid w:val="00B04BE3"/>
    <w:rsid w:val="00B04C62"/>
    <w:rsid w:val="00B05FCC"/>
    <w:rsid w:val="00B103E4"/>
    <w:rsid w:val="00B10D43"/>
    <w:rsid w:val="00B12E13"/>
    <w:rsid w:val="00B12F75"/>
    <w:rsid w:val="00B1328B"/>
    <w:rsid w:val="00B20CE0"/>
    <w:rsid w:val="00B249AF"/>
    <w:rsid w:val="00B26B9A"/>
    <w:rsid w:val="00B2723E"/>
    <w:rsid w:val="00B30E7B"/>
    <w:rsid w:val="00B35494"/>
    <w:rsid w:val="00B36BE0"/>
    <w:rsid w:val="00B43602"/>
    <w:rsid w:val="00B43DFC"/>
    <w:rsid w:val="00B45A28"/>
    <w:rsid w:val="00B517A8"/>
    <w:rsid w:val="00B6035F"/>
    <w:rsid w:val="00B62951"/>
    <w:rsid w:val="00B630A1"/>
    <w:rsid w:val="00B645F4"/>
    <w:rsid w:val="00B64ECE"/>
    <w:rsid w:val="00B66286"/>
    <w:rsid w:val="00B66B00"/>
    <w:rsid w:val="00B67A04"/>
    <w:rsid w:val="00B67D81"/>
    <w:rsid w:val="00B74FBC"/>
    <w:rsid w:val="00B8003E"/>
    <w:rsid w:val="00B80647"/>
    <w:rsid w:val="00B82DEC"/>
    <w:rsid w:val="00B90C2C"/>
    <w:rsid w:val="00B920DF"/>
    <w:rsid w:val="00B96809"/>
    <w:rsid w:val="00BA08EB"/>
    <w:rsid w:val="00BA0CE1"/>
    <w:rsid w:val="00BA0D27"/>
    <w:rsid w:val="00BA2F47"/>
    <w:rsid w:val="00BA6439"/>
    <w:rsid w:val="00BB252B"/>
    <w:rsid w:val="00BB41D8"/>
    <w:rsid w:val="00BB61D5"/>
    <w:rsid w:val="00BB7A25"/>
    <w:rsid w:val="00BC00AA"/>
    <w:rsid w:val="00BC2317"/>
    <w:rsid w:val="00BC46F1"/>
    <w:rsid w:val="00BC5068"/>
    <w:rsid w:val="00BD6830"/>
    <w:rsid w:val="00BE2979"/>
    <w:rsid w:val="00BE3CA9"/>
    <w:rsid w:val="00BE579D"/>
    <w:rsid w:val="00BE7323"/>
    <w:rsid w:val="00BF0118"/>
    <w:rsid w:val="00BF1D4B"/>
    <w:rsid w:val="00BF319A"/>
    <w:rsid w:val="00BF36DC"/>
    <w:rsid w:val="00BF441B"/>
    <w:rsid w:val="00BF6D86"/>
    <w:rsid w:val="00C059DC"/>
    <w:rsid w:val="00C05C98"/>
    <w:rsid w:val="00C05D53"/>
    <w:rsid w:val="00C06C49"/>
    <w:rsid w:val="00C0702D"/>
    <w:rsid w:val="00C07561"/>
    <w:rsid w:val="00C0768B"/>
    <w:rsid w:val="00C07E9C"/>
    <w:rsid w:val="00C11176"/>
    <w:rsid w:val="00C1178A"/>
    <w:rsid w:val="00C17A30"/>
    <w:rsid w:val="00C202D0"/>
    <w:rsid w:val="00C23DAF"/>
    <w:rsid w:val="00C2489D"/>
    <w:rsid w:val="00C2499F"/>
    <w:rsid w:val="00C2671A"/>
    <w:rsid w:val="00C26A88"/>
    <w:rsid w:val="00C30FB4"/>
    <w:rsid w:val="00C312BD"/>
    <w:rsid w:val="00C378E3"/>
    <w:rsid w:val="00C42B53"/>
    <w:rsid w:val="00C47C78"/>
    <w:rsid w:val="00C51D0C"/>
    <w:rsid w:val="00C53511"/>
    <w:rsid w:val="00C61B66"/>
    <w:rsid w:val="00C63196"/>
    <w:rsid w:val="00C649E4"/>
    <w:rsid w:val="00C66BA1"/>
    <w:rsid w:val="00C70ABD"/>
    <w:rsid w:val="00C7194E"/>
    <w:rsid w:val="00C722D5"/>
    <w:rsid w:val="00C73BA1"/>
    <w:rsid w:val="00C74165"/>
    <w:rsid w:val="00C7467A"/>
    <w:rsid w:val="00C74843"/>
    <w:rsid w:val="00C74EC9"/>
    <w:rsid w:val="00C7503D"/>
    <w:rsid w:val="00C84809"/>
    <w:rsid w:val="00C935B8"/>
    <w:rsid w:val="00C9609F"/>
    <w:rsid w:val="00CA00FE"/>
    <w:rsid w:val="00CA1D18"/>
    <w:rsid w:val="00CA28D9"/>
    <w:rsid w:val="00CA4CA3"/>
    <w:rsid w:val="00CB06C6"/>
    <w:rsid w:val="00CB358C"/>
    <w:rsid w:val="00CB71D1"/>
    <w:rsid w:val="00CC1E49"/>
    <w:rsid w:val="00CC3930"/>
    <w:rsid w:val="00CC5C2B"/>
    <w:rsid w:val="00CD0EEE"/>
    <w:rsid w:val="00CD170B"/>
    <w:rsid w:val="00CD2FED"/>
    <w:rsid w:val="00CD3BB9"/>
    <w:rsid w:val="00CE0350"/>
    <w:rsid w:val="00CE1FCA"/>
    <w:rsid w:val="00CE2B1D"/>
    <w:rsid w:val="00CE3959"/>
    <w:rsid w:val="00CE40B5"/>
    <w:rsid w:val="00CE44C1"/>
    <w:rsid w:val="00CE48EA"/>
    <w:rsid w:val="00CE4E42"/>
    <w:rsid w:val="00CE5C51"/>
    <w:rsid w:val="00CE5E18"/>
    <w:rsid w:val="00CF0E2B"/>
    <w:rsid w:val="00D01DA7"/>
    <w:rsid w:val="00D026F9"/>
    <w:rsid w:val="00D03406"/>
    <w:rsid w:val="00D04616"/>
    <w:rsid w:val="00D04785"/>
    <w:rsid w:val="00D04D9F"/>
    <w:rsid w:val="00D05D6A"/>
    <w:rsid w:val="00D06A8C"/>
    <w:rsid w:val="00D06C3D"/>
    <w:rsid w:val="00D07677"/>
    <w:rsid w:val="00D10424"/>
    <w:rsid w:val="00D126D2"/>
    <w:rsid w:val="00D1451B"/>
    <w:rsid w:val="00D160C0"/>
    <w:rsid w:val="00D1626C"/>
    <w:rsid w:val="00D17C2C"/>
    <w:rsid w:val="00D17E62"/>
    <w:rsid w:val="00D2254E"/>
    <w:rsid w:val="00D341DC"/>
    <w:rsid w:val="00D4073D"/>
    <w:rsid w:val="00D42EC8"/>
    <w:rsid w:val="00D45185"/>
    <w:rsid w:val="00D458C4"/>
    <w:rsid w:val="00D4770E"/>
    <w:rsid w:val="00D539DA"/>
    <w:rsid w:val="00D56A41"/>
    <w:rsid w:val="00D606D8"/>
    <w:rsid w:val="00D615F2"/>
    <w:rsid w:val="00D62729"/>
    <w:rsid w:val="00D62BC5"/>
    <w:rsid w:val="00D63AA5"/>
    <w:rsid w:val="00D63E1C"/>
    <w:rsid w:val="00D648D6"/>
    <w:rsid w:val="00D654F3"/>
    <w:rsid w:val="00D70E8A"/>
    <w:rsid w:val="00D7188E"/>
    <w:rsid w:val="00D74C7E"/>
    <w:rsid w:val="00D751A0"/>
    <w:rsid w:val="00D7572C"/>
    <w:rsid w:val="00D76072"/>
    <w:rsid w:val="00D82678"/>
    <w:rsid w:val="00D8499F"/>
    <w:rsid w:val="00D8773F"/>
    <w:rsid w:val="00D944EA"/>
    <w:rsid w:val="00D9559C"/>
    <w:rsid w:val="00D96AEA"/>
    <w:rsid w:val="00DA0774"/>
    <w:rsid w:val="00DA198A"/>
    <w:rsid w:val="00DA2FFB"/>
    <w:rsid w:val="00DA33F8"/>
    <w:rsid w:val="00DA467A"/>
    <w:rsid w:val="00DA4AE6"/>
    <w:rsid w:val="00DA4F06"/>
    <w:rsid w:val="00DA5DF7"/>
    <w:rsid w:val="00DA6BA7"/>
    <w:rsid w:val="00DA6BF9"/>
    <w:rsid w:val="00DA7552"/>
    <w:rsid w:val="00DA788C"/>
    <w:rsid w:val="00DB1A47"/>
    <w:rsid w:val="00DB1B02"/>
    <w:rsid w:val="00DB1E18"/>
    <w:rsid w:val="00DC04A1"/>
    <w:rsid w:val="00DC08E9"/>
    <w:rsid w:val="00DC13FF"/>
    <w:rsid w:val="00DC263B"/>
    <w:rsid w:val="00DC36F2"/>
    <w:rsid w:val="00DC4F42"/>
    <w:rsid w:val="00DC7157"/>
    <w:rsid w:val="00DD3327"/>
    <w:rsid w:val="00DD33DE"/>
    <w:rsid w:val="00DD387D"/>
    <w:rsid w:val="00DD3997"/>
    <w:rsid w:val="00DD44E5"/>
    <w:rsid w:val="00DD53EC"/>
    <w:rsid w:val="00DD5D9C"/>
    <w:rsid w:val="00DD60DB"/>
    <w:rsid w:val="00DD6C63"/>
    <w:rsid w:val="00DE0B57"/>
    <w:rsid w:val="00DE1DE6"/>
    <w:rsid w:val="00DE4474"/>
    <w:rsid w:val="00DE5CD2"/>
    <w:rsid w:val="00DE6F25"/>
    <w:rsid w:val="00DF2453"/>
    <w:rsid w:val="00DF439A"/>
    <w:rsid w:val="00E009D5"/>
    <w:rsid w:val="00E046FE"/>
    <w:rsid w:val="00E04AC9"/>
    <w:rsid w:val="00E05CC7"/>
    <w:rsid w:val="00E107DD"/>
    <w:rsid w:val="00E125E4"/>
    <w:rsid w:val="00E13D3F"/>
    <w:rsid w:val="00E14BEB"/>
    <w:rsid w:val="00E174DC"/>
    <w:rsid w:val="00E17777"/>
    <w:rsid w:val="00E17E06"/>
    <w:rsid w:val="00E2055C"/>
    <w:rsid w:val="00E22A07"/>
    <w:rsid w:val="00E22B69"/>
    <w:rsid w:val="00E23984"/>
    <w:rsid w:val="00E24122"/>
    <w:rsid w:val="00E24D7E"/>
    <w:rsid w:val="00E24D98"/>
    <w:rsid w:val="00E25019"/>
    <w:rsid w:val="00E25652"/>
    <w:rsid w:val="00E30431"/>
    <w:rsid w:val="00E314AE"/>
    <w:rsid w:val="00E41F4F"/>
    <w:rsid w:val="00E42870"/>
    <w:rsid w:val="00E42EDE"/>
    <w:rsid w:val="00E44A6F"/>
    <w:rsid w:val="00E45333"/>
    <w:rsid w:val="00E45893"/>
    <w:rsid w:val="00E462B1"/>
    <w:rsid w:val="00E54355"/>
    <w:rsid w:val="00E550AD"/>
    <w:rsid w:val="00E5665F"/>
    <w:rsid w:val="00E60834"/>
    <w:rsid w:val="00E60E3C"/>
    <w:rsid w:val="00E67804"/>
    <w:rsid w:val="00E700CC"/>
    <w:rsid w:val="00E70938"/>
    <w:rsid w:val="00E74834"/>
    <w:rsid w:val="00E83B78"/>
    <w:rsid w:val="00E852A1"/>
    <w:rsid w:val="00E87779"/>
    <w:rsid w:val="00E87E3B"/>
    <w:rsid w:val="00E904B8"/>
    <w:rsid w:val="00E932C0"/>
    <w:rsid w:val="00E94EDF"/>
    <w:rsid w:val="00EA25F4"/>
    <w:rsid w:val="00EA2B9D"/>
    <w:rsid w:val="00EA3313"/>
    <w:rsid w:val="00EA37F7"/>
    <w:rsid w:val="00EA71F0"/>
    <w:rsid w:val="00EB0A25"/>
    <w:rsid w:val="00EB1DE0"/>
    <w:rsid w:val="00EB3506"/>
    <w:rsid w:val="00EB5822"/>
    <w:rsid w:val="00EC10A0"/>
    <w:rsid w:val="00EC283A"/>
    <w:rsid w:val="00EC2B81"/>
    <w:rsid w:val="00EC4F88"/>
    <w:rsid w:val="00EC7513"/>
    <w:rsid w:val="00EC796D"/>
    <w:rsid w:val="00ED140B"/>
    <w:rsid w:val="00ED2CA0"/>
    <w:rsid w:val="00ED3802"/>
    <w:rsid w:val="00ED38C7"/>
    <w:rsid w:val="00ED5758"/>
    <w:rsid w:val="00ED79A6"/>
    <w:rsid w:val="00ED7C4D"/>
    <w:rsid w:val="00EE01A2"/>
    <w:rsid w:val="00EE2FAE"/>
    <w:rsid w:val="00EE5932"/>
    <w:rsid w:val="00EF3B1A"/>
    <w:rsid w:val="00EF67D9"/>
    <w:rsid w:val="00F00D0E"/>
    <w:rsid w:val="00F057DC"/>
    <w:rsid w:val="00F06616"/>
    <w:rsid w:val="00F06D67"/>
    <w:rsid w:val="00F10239"/>
    <w:rsid w:val="00F12D2B"/>
    <w:rsid w:val="00F133BB"/>
    <w:rsid w:val="00F145C1"/>
    <w:rsid w:val="00F14948"/>
    <w:rsid w:val="00F15FA9"/>
    <w:rsid w:val="00F16138"/>
    <w:rsid w:val="00F16523"/>
    <w:rsid w:val="00F16E49"/>
    <w:rsid w:val="00F21B4D"/>
    <w:rsid w:val="00F24ADE"/>
    <w:rsid w:val="00F263FA"/>
    <w:rsid w:val="00F27039"/>
    <w:rsid w:val="00F306D4"/>
    <w:rsid w:val="00F3144E"/>
    <w:rsid w:val="00F32BF1"/>
    <w:rsid w:val="00F32D78"/>
    <w:rsid w:val="00F35016"/>
    <w:rsid w:val="00F41831"/>
    <w:rsid w:val="00F42D98"/>
    <w:rsid w:val="00F4378B"/>
    <w:rsid w:val="00F45460"/>
    <w:rsid w:val="00F51312"/>
    <w:rsid w:val="00F52532"/>
    <w:rsid w:val="00F5425C"/>
    <w:rsid w:val="00F543A1"/>
    <w:rsid w:val="00F55027"/>
    <w:rsid w:val="00F5536E"/>
    <w:rsid w:val="00F55A80"/>
    <w:rsid w:val="00F60320"/>
    <w:rsid w:val="00F60702"/>
    <w:rsid w:val="00F64418"/>
    <w:rsid w:val="00F64AC9"/>
    <w:rsid w:val="00F64E2A"/>
    <w:rsid w:val="00F64E51"/>
    <w:rsid w:val="00F71A1B"/>
    <w:rsid w:val="00F7315A"/>
    <w:rsid w:val="00F769AC"/>
    <w:rsid w:val="00F76AC1"/>
    <w:rsid w:val="00F76FFF"/>
    <w:rsid w:val="00F77268"/>
    <w:rsid w:val="00F80FE1"/>
    <w:rsid w:val="00F82A29"/>
    <w:rsid w:val="00F82B4B"/>
    <w:rsid w:val="00F82D6E"/>
    <w:rsid w:val="00F82DD6"/>
    <w:rsid w:val="00F83511"/>
    <w:rsid w:val="00F843BA"/>
    <w:rsid w:val="00F91C5D"/>
    <w:rsid w:val="00F93033"/>
    <w:rsid w:val="00F94DB7"/>
    <w:rsid w:val="00F97C33"/>
    <w:rsid w:val="00FA137F"/>
    <w:rsid w:val="00FA1730"/>
    <w:rsid w:val="00FA64C8"/>
    <w:rsid w:val="00FA6757"/>
    <w:rsid w:val="00FB0A9E"/>
    <w:rsid w:val="00FB0ECB"/>
    <w:rsid w:val="00FB1015"/>
    <w:rsid w:val="00FB1360"/>
    <w:rsid w:val="00FB19B0"/>
    <w:rsid w:val="00FB6AD9"/>
    <w:rsid w:val="00FC2353"/>
    <w:rsid w:val="00FC45F5"/>
    <w:rsid w:val="00FC6A45"/>
    <w:rsid w:val="00FC739E"/>
    <w:rsid w:val="00FD561C"/>
    <w:rsid w:val="00FE1A68"/>
    <w:rsid w:val="00FE29AA"/>
    <w:rsid w:val="00FF02A0"/>
    <w:rsid w:val="00FF14AC"/>
    <w:rsid w:val="00FF1B75"/>
    <w:rsid w:val="00FF4197"/>
    <w:rsid w:val="00FF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8AD0B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uiPriority="39"/>
    <w:lsdException w:name="toc 2" w:uiPriority="39"/>
    <w:lsdException w:name="toc 3" w:uiPriority="39"/>
    <w:lsdException w:name="toc 4" w:uiPriority="39"/>
    <w:lsdException w:name="Normal Indent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index heading" w:locked="1"/>
    <w:lsdException w:name="caption" w:qFormat="1"/>
    <w:lsdException w:name="table of figures" w:locked="1" w:uiPriority="99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qFormat="1"/>
    <w:lsdException w:name="Closing" w:locked="1"/>
    <w:lsdException w:name="Signature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qFormat="1"/>
    <w:lsdException w:name="Emphasis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 w:uiPriority="99"/>
    <w:lsdException w:name="HTML Acronym" w:locked="1"/>
    <w:lsdException w:name="HTML Address" w:locked="1"/>
    <w:lsdException w:name="HTML Cite" w:locked="1"/>
    <w:lsdException w:name="HTML Code" w:locked="1" w:uiPriority="99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Theme" w:locked="1" w:semiHidden="1" w:unhideWhenUsed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5863AD"/>
  </w:style>
  <w:style w:type="paragraph" w:styleId="Heading1">
    <w:name w:val="heading 1"/>
    <w:aliases w:val="H1"/>
    <w:basedOn w:val="Normal"/>
    <w:next w:val="Body"/>
    <w:link w:val="Heading1Char"/>
    <w:qFormat/>
    <w:rsid w:val="005863AD"/>
    <w:pPr>
      <w:keepNext/>
      <w:keepLines/>
      <w:numPr>
        <w:numId w:val="1"/>
      </w:numPr>
      <w:tabs>
        <w:tab w:val="left" w:pos="1440"/>
        <w:tab w:val="left" w:pos="3420"/>
      </w:tabs>
      <w:spacing w:before="240" w:after="60"/>
      <w:jc w:val="both"/>
      <w:outlineLvl w:val="0"/>
    </w:pPr>
    <w:rPr>
      <w:b/>
      <w:color w:val="000000"/>
      <w:kern w:val="28"/>
      <w:sz w:val="40"/>
    </w:rPr>
  </w:style>
  <w:style w:type="paragraph" w:styleId="Heading2">
    <w:name w:val="heading 2"/>
    <w:aliases w:val="H2"/>
    <w:basedOn w:val="Normal"/>
    <w:next w:val="Body"/>
    <w:link w:val="Heading2Char"/>
    <w:qFormat/>
    <w:rsid w:val="005863AD"/>
    <w:pPr>
      <w:keepNext/>
      <w:keepLines/>
      <w:numPr>
        <w:ilvl w:val="1"/>
        <w:numId w:val="1"/>
      </w:numPr>
      <w:spacing w:before="240" w:after="60"/>
      <w:jc w:val="both"/>
      <w:outlineLvl w:val="1"/>
    </w:pPr>
    <w:rPr>
      <w:b/>
      <w:color w:val="000000"/>
      <w:sz w:val="36"/>
    </w:rPr>
  </w:style>
  <w:style w:type="paragraph" w:styleId="Heading3">
    <w:name w:val="heading 3"/>
    <w:aliases w:val="H3"/>
    <w:basedOn w:val="Normal"/>
    <w:next w:val="Body"/>
    <w:link w:val="Heading3Char"/>
    <w:qFormat/>
    <w:rsid w:val="005863AD"/>
    <w:pPr>
      <w:keepNext/>
      <w:keepLines/>
      <w:numPr>
        <w:ilvl w:val="2"/>
        <w:numId w:val="1"/>
      </w:numPr>
      <w:spacing w:before="240" w:after="60"/>
      <w:jc w:val="both"/>
      <w:outlineLvl w:val="2"/>
    </w:pPr>
    <w:rPr>
      <w:b/>
      <w:color w:val="000000"/>
      <w:sz w:val="32"/>
    </w:rPr>
  </w:style>
  <w:style w:type="paragraph" w:styleId="Heading4">
    <w:name w:val="heading 4"/>
    <w:aliases w:val="H4"/>
    <w:basedOn w:val="Normal"/>
    <w:next w:val="Body"/>
    <w:link w:val="Heading4Char"/>
    <w:qFormat/>
    <w:rsid w:val="005863AD"/>
    <w:pPr>
      <w:keepNext/>
      <w:keepLines/>
      <w:numPr>
        <w:ilvl w:val="3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3"/>
    </w:pPr>
    <w:rPr>
      <w:b/>
      <w:color w:val="000000"/>
      <w:sz w:val="28"/>
    </w:rPr>
  </w:style>
  <w:style w:type="paragraph" w:styleId="Heading5">
    <w:name w:val="heading 5"/>
    <w:basedOn w:val="Normal"/>
    <w:next w:val="Body"/>
    <w:link w:val="Heading5Char"/>
    <w:qFormat/>
    <w:rsid w:val="005863AD"/>
    <w:pPr>
      <w:keepNext/>
      <w:keepLines/>
      <w:numPr>
        <w:ilvl w:val="4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4"/>
    </w:pPr>
    <w:rPr>
      <w:b/>
      <w:color w:val="000000"/>
      <w:sz w:val="24"/>
    </w:rPr>
  </w:style>
  <w:style w:type="paragraph" w:styleId="Heading6">
    <w:name w:val="heading 6"/>
    <w:basedOn w:val="Normal"/>
    <w:next w:val="Body"/>
    <w:link w:val="Heading6Char"/>
    <w:qFormat/>
    <w:rsid w:val="005863AD"/>
    <w:pPr>
      <w:keepNext/>
      <w:keepLines/>
      <w:numPr>
        <w:ilvl w:val="5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5"/>
    </w:pPr>
    <w:rPr>
      <w:b/>
      <w:i/>
      <w:color w:val="000000"/>
      <w:sz w:val="24"/>
    </w:rPr>
  </w:style>
  <w:style w:type="paragraph" w:styleId="Heading7">
    <w:name w:val="heading 7"/>
    <w:basedOn w:val="Normal"/>
    <w:next w:val="Body"/>
    <w:link w:val="Heading7Char"/>
    <w:qFormat/>
    <w:rsid w:val="005863AD"/>
    <w:pPr>
      <w:keepNext/>
      <w:keepLines/>
      <w:numPr>
        <w:ilvl w:val="6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6"/>
    </w:pPr>
    <w:rPr>
      <w:color w:val="000000"/>
      <w:sz w:val="24"/>
    </w:rPr>
  </w:style>
  <w:style w:type="paragraph" w:styleId="Heading8">
    <w:name w:val="heading 8"/>
    <w:basedOn w:val="Normal"/>
    <w:next w:val="Body"/>
    <w:link w:val="Heading8Char"/>
    <w:qFormat/>
    <w:rsid w:val="005863AD"/>
    <w:pPr>
      <w:keepNext/>
      <w:keepLines/>
      <w:numPr>
        <w:ilvl w:val="7"/>
        <w:numId w:val="1"/>
      </w:numPr>
      <w:tabs>
        <w:tab w:val="left" w:pos="1890"/>
        <w:tab w:val="left" w:pos="2340"/>
        <w:tab w:val="left" w:pos="3420"/>
      </w:tabs>
      <w:spacing w:before="240" w:after="60"/>
      <w:jc w:val="both"/>
      <w:outlineLvl w:val="7"/>
    </w:pPr>
    <w:rPr>
      <w:i/>
      <w:color w:val="000000"/>
      <w:sz w:val="24"/>
    </w:rPr>
  </w:style>
  <w:style w:type="paragraph" w:styleId="Heading9">
    <w:name w:val="heading 9"/>
    <w:basedOn w:val="Normal"/>
    <w:next w:val="Body"/>
    <w:link w:val="Heading9Char"/>
    <w:qFormat/>
    <w:rsid w:val="005863AD"/>
    <w:pPr>
      <w:keepNext/>
      <w:keepLines/>
      <w:numPr>
        <w:ilvl w:val="8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8"/>
    </w:pPr>
    <w:rPr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link w:val="Heading1"/>
    <w:locked/>
    <w:rsid w:val="006A75FE"/>
    <w:rPr>
      <w:b/>
      <w:color w:val="000000"/>
      <w:kern w:val="28"/>
      <w:sz w:val="40"/>
    </w:rPr>
  </w:style>
  <w:style w:type="character" w:customStyle="1" w:styleId="Heading2Char">
    <w:name w:val="Heading 2 Char"/>
    <w:aliases w:val="H2 Char"/>
    <w:link w:val="Heading2"/>
    <w:locked/>
    <w:rsid w:val="006A75FE"/>
    <w:rPr>
      <w:b/>
      <w:color w:val="000000"/>
      <w:sz w:val="36"/>
    </w:rPr>
  </w:style>
  <w:style w:type="character" w:customStyle="1" w:styleId="Heading3Char">
    <w:name w:val="Heading 3 Char"/>
    <w:aliases w:val="H3 Char"/>
    <w:link w:val="Heading3"/>
    <w:locked/>
    <w:rsid w:val="006A75FE"/>
    <w:rPr>
      <w:b/>
      <w:color w:val="000000"/>
      <w:sz w:val="32"/>
    </w:rPr>
  </w:style>
  <w:style w:type="character" w:customStyle="1" w:styleId="Heading4Char">
    <w:name w:val="Heading 4 Char"/>
    <w:aliases w:val="H4 Char"/>
    <w:link w:val="Heading4"/>
    <w:locked/>
    <w:rsid w:val="006A75FE"/>
    <w:rPr>
      <w:b/>
      <w:color w:val="000000"/>
      <w:sz w:val="28"/>
    </w:rPr>
  </w:style>
  <w:style w:type="character" w:customStyle="1" w:styleId="Heading5Char">
    <w:name w:val="Heading 5 Char"/>
    <w:link w:val="Heading5"/>
    <w:locked/>
    <w:rsid w:val="006A75FE"/>
    <w:rPr>
      <w:b/>
      <w:color w:val="000000"/>
      <w:sz w:val="24"/>
    </w:rPr>
  </w:style>
  <w:style w:type="character" w:customStyle="1" w:styleId="Heading6Char">
    <w:name w:val="Heading 6 Char"/>
    <w:link w:val="Heading6"/>
    <w:locked/>
    <w:rsid w:val="006A75FE"/>
    <w:rPr>
      <w:b/>
      <w:i/>
      <w:color w:val="000000"/>
      <w:sz w:val="24"/>
    </w:rPr>
  </w:style>
  <w:style w:type="character" w:customStyle="1" w:styleId="Heading7Char">
    <w:name w:val="Heading 7 Char"/>
    <w:link w:val="Heading7"/>
    <w:locked/>
    <w:rsid w:val="006A75FE"/>
    <w:rPr>
      <w:color w:val="000000"/>
      <w:sz w:val="24"/>
    </w:rPr>
  </w:style>
  <w:style w:type="character" w:customStyle="1" w:styleId="Heading8Char">
    <w:name w:val="Heading 8 Char"/>
    <w:link w:val="Heading8"/>
    <w:locked/>
    <w:rsid w:val="006A75FE"/>
    <w:rPr>
      <w:i/>
      <w:color w:val="000000"/>
      <w:sz w:val="24"/>
    </w:rPr>
  </w:style>
  <w:style w:type="character" w:customStyle="1" w:styleId="Heading9Char">
    <w:name w:val="Heading 9 Char"/>
    <w:link w:val="Heading9"/>
    <w:locked/>
    <w:rsid w:val="006A75FE"/>
    <w:rPr>
      <w:b/>
      <w:i/>
      <w:color w:val="000000"/>
      <w:sz w:val="22"/>
    </w:rPr>
  </w:style>
  <w:style w:type="paragraph" w:styleId="TOC1">
    <w:name w:val="toc 1"/>
    <w:basedOn w:val="Normal"/>
    <w:next w:val="Normal"/>
    <w:autoRedefine/>
    <w:uiPriority w:val="39"/>
    <w:rsid w:val="00C06C49"/>
    <w:pPr>
      <w:keepNext/>
      <w:keepLines/>
      <w:tabs>
        <w:tab w:val="left" w:pos="400"/>
        <w:tab w:val="right" w:leader="dot" w:pos="9350"/>
      </w:tabs>
      <w:spacing w:before="120" w:after="120"/>
    </w:pPr>
    <w:rPr>
      <w:bCs/>
      <w:noProof/>
      <w:color w:val="000000"/>
      <w:sz w:val="24"/>
      <w:szCs w:val="28"/>
    </w:rPr>
  </w:style>
  <w:style w:type="paragraph" w:customStyle="1" w:styleId="Body">
    <w:name w:val="Body"/>
    <w:aliases w:val="Italic"/>
    <w:basedOn w:val="Normal"/>
    <w:link w:val="BodyChar"/>
    <w:uiPriority w:val="99"/>
    <w:rsid w:val="005863AD"/>
    <w:pPr>
      <w:tabs>
        <w:tab w:val="left" w:pos="1440"/>
        <w:tab w:val="left" w:pos="3420"/>
      </w:tabs>
      <w:spacing w:after="60" w:line="220" w:lineRule="atLeast"/>
    </w:pPr>
    <w:rPr>
      <w:color w:val="000000"/>
      <w:sz w:val="24"/>
    </w:rPr>
  </w:style>
  <w:style w:type="paragraph" w:styleId="TOC2">
    <w:name w:val="toc 2"/>
    <w:basedOn w:val="Normal"/>
    <w:next w:val="Normal"/>
    <w:autoRedefine/>
    <w:uiPriority w:val="39"/>
    <w:rsid w:val="005863AD"/>
    <w:pPr>
      <w:keepNext/>
      <w:keepLines/>
      <w:ind w:left="202"/>
    </w:pPr>
    <w:rPr>
      <w:noProof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5863AD"/>
    <w:pPr>
      <w:keepNext/>
      <w:keepLines/>
      <w:ind w:left="400"/>
    </w:pPr>
    <w:rPr>
      <w:bCs/>
      <w:iCs/>
      <w:noProof/>
      <w:color w:val="000000"/>
      <w:sz w:val="24"/>
      <w:szCs w:val="27"/>
    </w:rPr>
  </w:style>
  <w:style w:type="paragraph" w:styleId="Header">
    <w:name w:val="header"/>
    <w:basedOn w:val="Normal"/>
    <w:link w:val="HeaderChar"/>
    <w:rsid w:val="005863AD"/>
    <w:pPr>
      <w:keepNext/>
      <w:keepLines/>
      <w:tabs>
        <w:tab w:val="left" w:pos="5760"/>
        <w:tab w:val="right" w:pos="9180"/>
      </w:tabs>
      <w:spacing w:before="120" w:after="60"/>
      <w:ind w:left="180"/>
    </w:pPr>
    <w:rPr>
      <w:color w:val="000000"/>
      <w:sz w:val="16"/>
    </w:rPr>
  </w:style>
  <w:style w:type="character" w:customStyle="1" w:styleId="HeaderChar">
    <w:name w:val="Header Char"/>
    <w:link w:val="Header"/>
    <w:semiHidden/>
    <w:locked/>
    <w:rsid w:val="006A75FE"/>
    <w:rPr>
      <w:rFonts w:cs="Times New Roman"/>
    </w:rPr>
  </w:style>
  <w:style w:type="character" w:styleId="PageNumber">
    <w:name w:val="page number"/>
    <w:rsid w:val="005863AD"/>
    <w:rPr>
      <w:rFonts w:cs="Times New Roman"/>
    </w:rPr>
  </w:style>
  <w:style w:type="paragraph" w:styleId="Footer">
    <w:name w:val="footer"/>
    <w:aliases w:val="Footer-Even"/>
    <w:basedOn w:val="Normal"/>
    <w:link w:val="FooterChar"/>
    <w:uiPriority w:val="99"/>
    <w:rsid w:val="005863AD"/>
    <w:pPr>
      <w:keepNext/>
      <w:keepLines/>
      <w:tabs>
        <w:tab w:val="left" w:pos="1440"/>
        <w:tab w:val="left" w:pos="1890"/>
        <w:tab w:val="left" w:pos="2340"/>
        <w:tab w:val="left" w:pos="3420"/>
        <w:tab w:val="center" w:pos="4320"/>
        <w:tab w:val="right" w:pos="8640"/>
      </w:tabs>
      <w:spacing w:before="60" w:after="60"/>
      <w:jc w:val="both"/>
    </w:pPr>
    <w:rPr>
      <w:rFonts w:ascii="Times-Roman" w:hAnsi="Times-Roman"/>
      <w:color w:val="000000"/>
    </w:rPr>
  </w:style>
  <w:style w:type="character" w:customStyle="1" w:styleId="FooterChar">
    <w:name w:val="Footer Char"/>
    <w:aliases w:val="Footer-Even Char"/>
    <w:link w:val="Footer"/>
    <w:uiPriority w:val="99"/>
    <w:locked/>
    <w:rsid w:val="006A75FE"/>
    <w:rPr>
      <w:rFonts w:cs="Times New Roman"/>
    </w:rPr>
  </w:style>
  <w:style w:type="character" w:customStyle="1" w:styleId="Definition">
    <w:name w:val="Definition"/>
    <w:rsid w:val="005863AD"/>
    <w:rPr>
      <w:i/>
    </w:rPr>
  </w:style>
  <w:style w:type="character" w:styleId="Hyperlink">
    <w:name w:val="Hyperlink"/>
    <w:uiPriority w:val="99"/>
    <w:rsid w:val="005863AD"/>
    <w:rPr>
      <w:rFonts w:ascii="Times New Roman" w:hAnsi="Times New Roman" w:cs="Times New Roman"/>
      <w:color w:val="0000FF"/>
      <w:sz w:val="24"/>
      <w:u w:val="single"/>
    </w:rPr>
  </w:style>
  <w:style w:type="character" w:styleId="FollowedHyperlink">
    <w:name w:val="FollowedHyperlink"/>
    <w:rsid w:val="005863AD"/>
    <w:rPr>
      <w:rFonts w:cs="Times New Roman"/>
      <w:color w:val="800080"/>
      <w:u w:val="single"/>
    </w:rPr>
  </w:style>
  <w:style w:type="paragraph" w:styleId="FootnoteText">
    <w:name w:val="footnote text"/>
    <w:basedOn w:val="Normal"/>
    <w:link w:val="FootnoteTextChar"/>
    <w:semiHidden/>
    <w:rsid w:val="005863AD"/>
  </w:style>
  <w:style w:type="character" w:customStyle="1" w:styleId="FootnoteTextChar">
    <w:name w:val="Footnote Text Char"/>
    <w:link w:val="FootnoteText"/>
    <w:semiHidden/>
    <w:locked/>
    <w:rsid w:val="006A75FE"/>
    <w:rPr>
      <w:rFonts w:cs="Times New Roman"/>
    </w:rPr>
  </w:style>
  <w:style w:type="paragraph" w:customStyle="1" w:styleId="HTMLBody">
    <w:name w:val="HTML Body"/>
    <w:rsid w:val="005863AD"/>
    <w:pPr>
      <w:autoSpaceDE w:val="0"/>
      <w:autoSpaceDN w:val="0"/>
      <w:adjustRightInd w:val="0"/>
    </w:pPr>
    <w:rPr>
      <w:sz w:val="24"/>
    </w:rPr>
  </w:style>
  <w:style w:type="character" w:customStyle="1" w:styleId="Bold">
    <w:name w:val="Bold"/>
    <w:rsid w:val="005863AD"/>
  </w:style>
  <w:style w:type="paragraph" w:customStyle="1" w:styleId="Comment">
    <w:name w:val="Comment"/>
    <w:basedOn w:val="Normal"/>
    <w:link w:val="CommentChar"/>
    <w:rsid w:val="005863AD"/>
    <w:pPr>
      <w:widowControl w:val="0"/>
      <w:tabs>
        <w:tab w:val="left" w:pos="360"/>
        <w:tab w:val="left" w:pos="1252"/>
      </w:tabs>
      <w:spacing w:after="60"/>
      <w:ind w:left="360" w:right="504"/>
      <w:jc w:val="center"/>
    </w:pPr>
    <w:rPr>
      <w:i/>
      <w:color w:val="FF0000"/>
      <w:sz w:val="24"/>
    </w:rPr>
  </w:style>
  <w:style w:type="character" w:styleId="Strong">
    <w:name w:val="Strong"/>
    <w:qFormat/>
    <w:rsid w:val="005863AD"/>
    <w:rPr>
      <w:rFonts w:cs="Times New Roman"/>
      <w:b/>
      <w:bCs/>
    </w:rPr>
  </w:style>
  <w:style w:type="paragraph" w:styleId="HTMLAddress">
    <w:name w:val="HTML Address"/>
    <w:basedOn w:val="Normal"/>
    <w:link w:val="HTMLAddressChar"/>
    <w:rsid w:val="005863AD"/>
    <w:pPr>
      <w:autoSpaceDE w:val="0"/>
      <w:autoSpaceDN w:val="0"/>
      <w:adjustRightInd w:val="0"/>
    </w:pPr>
    <w:rPr>
      <w:i/>
      <w:iCs/>
      <w:sz w:val="24"/>
      <w:szCs w:val="24"/>
    </w:rPr>
  </w:style>
  <w:style w:type="character" w:customStyle="1" w:styleId="HTMLAddressChar">
    <w:name w:val="HTML Address Char"/>
    <w:link w:val="HTMLAddress"/>
    <w:semiHidden/>
    <w:locked/>
    <w:rsid w:val="006A75FE"/>
    <w:rPr>
      <w:rFonts w:cs="Times New Roman"/>
      <w:i/>
      <w:iCs/>
    </w:rPr>
  </w:style>
  <w:style w:type="paragraph" w:styleId="TOC4">
    <w:name w:val="toc 4"/>
    <w:basedOn w:val="Normal"/>
    <w:next w:val="Normal"/>
    <w:autoRedefine/>
    <w:uiPriority w:val="39"/>
    <w:rsid w:val="00D8499F"/>
    <w:pPr>
      <w:jc w:val="both"/>
    </w:pPr>
    <w:rPr>
      <w:bCs/>
      <w:noProof/>
      <w:sz w:val="24"/>
    </w:rPr>
  </w:style>
  <w:style w:type="paragraph" w:customStyle="1" w:styleId="DocStatsTable">
    <w:name w:val="Doc Stats Table"/>
    <w:basedOn w:val="Normal"/>
    <w:rsid w:val="005863AD"/>
    <w:rPr>
      <w:rFonts w:ascii="Arial Narrow" w:hAnsi="Arial Narrow"/>
      <w:b/>
      <w:bCs/>
    </w:rPr>
  </w:style>
  <w:style w:type="paragraph" w:customStyle="1" w:styleId="ProjectName">
    <w:name w:val="Project Name"/>
    <w:basedOn w:val="Normal"/>
    <w:rsid w:val="005863AD"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kern w:val="28"/>
      <w:sz w:val="44"/>
    </w:rPr>
  </w:style>
  <w:style w:type="paragraph" w:customStyle="1" w:styleId="DocumentName">
    <w:name w:val="Document Name"/>
    <w:basedOn w:val="Normal"/>
    <w:rsid w:val="005863AD"/>
    <w:pPr>
      <w:keepNext/>
      <w:tabs>
        <w:tab w:val="left" w:pos="503"/>
      </w:tabs>
      <w:spacing w:before="280" w:after="100" w:line="280" w:lineRule="exact"/>
      <w:jc w:val="center"/>
    </w:pPr>
    <w:rPr>
      <w:b/>
      <w:color w:val="000000"/>
      <w:sz w:val="44"/>
    </w:rPr>
  </w:style>
  <w:style w:type="paragraph" w:customStyle="1" w:styleId="ProjectHeadline">
    <w:name w:val="Project Headline"/>
    <w:basedOn w:val="Normal"/>
    <w:rsid w:val="005863AD"/>
    <w:pPr>
      <w:keepNext/>
      <w:tabs>
        <w:tab w:val="left" w:pos="503"/>
      </w:tabs>
      <w:spacing w:before="280" w:after="100" w:line="280" w:lineRule="exact"/>
      <w:jc w:val="center"/>
    </w:pPr>
    <w:rPr>
      <w:b/>
      <w:color w:val="000000"/>
      <w:sz w:val="28"/>
    </w:rPr>
  </w:style>
  <w:style w:type="paragraph" w:customStyle="1" w:styleId="TableColumnHead">
    <w:name w:val="Table Column Head"/>
    <w:basedOn w:val="Normal"/>
    <w:rsid w:val="005863AD"/>
    <w:pPr>
      <w:widowControl w:val="0"/>
      <w:spacing w:line="280" w:lineRule="exact"/>
    </w:pPr>
    <w:rPr>
      <w:rFonts w:ascii="Arial Narrow" w:hAnsi="Arial Narrow"/>
      <w:b/>
      <w:bCs/>
      <w:iCs/>
      <w:color w:val="000000"/>
    </w:rPr>
  </w:style>
  <w:style w:type="paragraph" w:customStyle="1" w:styleId="TableText">
    <w:name w:val="Table Text"/>
    <w:basedOn w:val="Normal"/>
    <w:rsid w:val="005863AD"/>
    <w:rPr>
      <w:rFonts w:ascii="Arial Narrow" w:hAnsi="Arial Narrow"/>
    </w:rPr>
  </w:style>
  <w:style w:type="paragraph" w:customStyle="1" w:styleId="Contents">
    <w:name w:val="Contents"/>
    <w:basedOn w:val="TOC1"/>
    <w:rsid w:val="005863AD"/>
    <w:pPr>
      <w:jc w:val="center"/>
    </w:pPr>
    <w:rPr>
      <w:b/>
      <w:bCs w:val="0"/>
      <w:sz w:val="44"/>
    </w:rPr>
  </w:style>
  <w:style w:type="paragraph" w:customStyle="1" w:styleId="Bullet1">
    <w:name w:val="Bullet 1"/>
    <w:basedOn w:val="Body"/>
    <w:rsid w:val="005863AD"/>
    <w:pPr>
      <w:numPr>
        <w:numId w:val="2"/>
      </w:numPr>
      <w:ind w:hanging="240"/>
    </w:pPr>
  </w:style>
  <w:style w:type="paragraph" w:customStyle="1" w:styleId="BlockLabel">
    <w:name w:val="Block Label"/>
    <w:basedOn w:val="Normal"/>
    <w:rsid w:val="005863AD"/>
    <w:rPr>
      <w:b/>
      <w:bCs/>
      <w:sz w:val="24"/>
    </w:rPr>
  </w:style>
  <w:style w:type="paragraph" w:styleId="BodyText">
    <w:name w:val="Body Text"/>
    <w:basedOn w:val="Normal"/>
    <w:link w:val="BodyTextChar"/>
    <w:rsid w:val="005863AD"/>
    <w:pPr>
      <w:widowControl w:val="0"/>
    </w:pPr>
    <w:rPr>
      <w:rFonts w:ascii="Times" w:hAnsi="Times"/>
      <w:color w:val="FF0000"/>
      <w:sz w:val="24"/>
    </w:rPr>
  </w:style>
  <w:style w:type="character" w:customStyle="1" w:styleId="BodyTextChar">
    <w:name w:val="Body Text Char"/>
    <w:link w:val="BodyText"/>
    <w:semiHidden/>
    <w:locked/>
    <w:rsid w:val="006A75FE"/>
    <w:rPr>
      <w:rFonts w:cs="Times New Roman"/>
    </w:rPr>
  </w:style>
  <w:style w:type="paragraph" w:styleId="TOC5">
    <w:name w:val="toc 5"/>
    <w:basedOn w:val="Normal"/>
    <w:next w:val="Normal"/>
    <w:autoRedefine/>
    <w:semiHidden/>
    <w:rsid w:val="005863AD"/>
    <w:pPr>
      <w:ind w:left="800"/>
    </w:pPr>
    <w:rPr>
      <w:sz w:val="24"/>
    </w:rPr>
  </w:style>
  <w:style w:type="paragraph" w:styleId="TOC6">
    <w:name w:val="toc 6"/>
    <w:basedOn w:val="Normal"/>
    <w:next w:val="Normal"/>
    <w:autoRedefine/>
    <w:semiHidden/>
    <w:rsid w:val="005863AD"/>
    <w:pPr>
      <w:ind w:left="1000"/>
    </w:pPr>
    <w:rPr>
      <w:sz w:val="24"/>
    </w:rPr>
  </w:style>
  <w:style w:type="paragraph" w:styleId="TOC7">
    <w:name w:val="toc 7"/>
    <w:basedOn w:val="Normal"/>
    <w:next w:val="Normal"/>
    <w:autoRedefine/>
    <w:semiHidden/>
    <w:rsid w:val="005863AD"/>
    <w:pPr>
      <w:ind w:left="1200"/>
    </w:pPr>
    <w:rPr>
      <w:sz w:val="24"/>
    </w:rPr>
  </w:style>
  <w:style w:type="paragraph" w:styleId="TOC8">
    <w:name w:val="toc 8"/>
    <w:basedOn w:val="Normal"/>
    <w:next w:val="Normal"/>
    <w:autoRedefine/>
    <w:semiHidden/>
    <w:rsid w:val="005863AD"/>
    <w:pPr>
      <w:ind w:left="1400"/>
    </w:pPr>
    <w:rPr>
      <w:sz w:val="24"/>
    </w:rPr>
  </w:style>
  <w:style w:type="paragraph" w:styleId="TOC9">
    <w:name w:val="toc 9"/>
    <w:basedOn w:val="Normal"/>
    <w:next w:val="Normal"/>
    <w:autoRedefine/>
    <w:semiHidden/>
    <w:rsid w:val="005863AD"/>
    <w:pPr>
      <w:ind w:left="1600"/>
    </w:pPr>
    <w:rPr>
      <w:sz w:val="24"/>
    </w:rPr>
  </w:style>
  <w:style w:type="paragraph" w:customStyle="1" w:styleId="Reviewers">
    <w:name w:val="Reviewers"/>
    <w:basedOn w:val="ProjectName"/>
    <w:rsid w:val="005863AD"/>
  </w:style>
  <w:style w:type="paragraph" w:customStyle="1" w:styleId="ModificationHistory">
    <w:name w:val="Modification History"/>
    <w:basedOn w:val="ProjectName"/>
    <w:rsid w:val="005863AD"/>
  </w:style>
  <w:style w:type="paragraph" w:customStyle="1" w:styleId="TablesTOC">
    <w:name w:val="Tables TOC"/>
    <w:basedOn w:val="ProjectName"/>
    <w:rsid w:val="005863AD"/>
  </w:style>
  <w:style w:type="paragraph" w:customStyle="1" w:styleId="FiguresTOC">
    <w:name w:val="Figures TOC"/>
    <w:basedOn w:val="ProjectName"/>
    <w:rsid w:val="005863AD"/>
  </w:style>
  <w:style w:type="paragraph" w:customStyle="1" w:styleId="Bullet2">
    <w:name w:val="Bullet 2"/>
    <w:basedOn w:val="Bullet1"/>
    <w:rsid w:val="005863AD"/>
    <w:pPr>
      <w:numPr>
        <w:numId w:val="3"/>
      </w:numPr>
      <w:tabs>
        <w:tab w:val="num" w:pos="720"/>
      </w:tabs>
      <w:ind w:left="720" w:hanging="270"/>
    </w:pPr>
  </w:style>
  <w:style w:type="paragraph" w:customStyle="1" w:styleId="EndofDocument">
    <w:name w:val="End of Document"/>
    <w:basedOn w:val="Comment"/>
    <w:rsid w:val="005863AD"/>
    <w:rPr>
      <w:b/>
      <w:bCs/>
      <w:i w:val="0"/>
      <w:iCs/>
      <w:color w:val="auto"/>
      <w:sz w:val="32"/>
    </w:rPr>
  </w:style>
  <w:style w:type="paragraph" w:styleId="TableofFigures">
    <w:name w:val="table of figures"/>
    <w:basedOn w:val="Normal"/>
    <w:next w:val="Normal"/>
    <w:uiPriority w:val="99"/>
    <w:rsid w:val="005863AD"/>
    <w:pPr>
      <w:ind w:left="400" w:hanging="400"/>
    </w:pPr>
  </w:style>
  <w:style w:type="paragraph" w:customStyle="1" w:styleId="FigureTitle">
    <w:name w:val="Figure Title"/>
    <w:basedOn w:val="Normal"/>
    <w:rsid w:val="005863AD"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color w:val="000000"/>
      <w:sz w:val="24"/>
    </w:rPr>
  </w:style>
  <w:style w:type="paragraph" w:customStyle="1" w:styleId="TableTitle">
    <w:name w:val="Table Title"/>
    <w:basedOn w:val="Normal"/>
    <w:rsid w:val="005863AD"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color w:val="000000"/>
      <w:sz w:val="24"/>
    </w:rPr>
  </w:style>
  <w:style w:type="paragraph" w:styleId="BodyTextIndent">
    <w:name w:val="Body Text Indent"/>
    <w:basedOn w:val="Normal"/>
    <w:link w:val="BodyTextIndentChar"/>
    <w:rsid w:val="005863AD"/>
    <w:pPr>
      <w:widowControl w:val="0"/>
      <w:ind w:left="360"/>
    </w:pPr>
    <w:rPr>
      <w:rFonts w:ascii="Times" w:hAnsi="Times"/>
      <w:sz w:val="24"/>
    </w:rPr>
  </w:style>
  <w:style w:type="character" w:customStyle="1" w:styleId="BodyTextIndentChar">
    <w:name w:val="Body Text Indent Char"/>
    <w:link w:val="BodyTextIndent"/>
    <w:semiHidden/>
    <w:locked/>
    <w:rsid w:val="006A75FE"/>
    <w:rPr>
      <w:rFonts w:cs="Times New Roman"/>
    </w:rPr>
  </w:style>
  <w:style w:type="paragraph" w:customStyle="1" w:styleId="comment0">
    <w:name w:val="comment"/>
    <w:basedOn w:val="Normal"/>
    <w:rsid w:val="001853E7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9019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31006F"/>
    <w:rPr>
      <w:rFonts w:cs="Times New Roman"/>
      <w:sz w:val="2"/>
    </w:rPr>
  </w:style>
  <w:style w:type="character" w:styleId="Emphasis">
    <w:name w:val="Emphasis"/>
    <w:qFormat/>
    <w:rsid w:val="004257EE"/>
    <w:rPr>
      <w:rFonts w:cs="Times New Roman"/>
      <w:i/>
      <w:iCs/>
    </w:rPr>
  </w:style>
  <w:style w:type="paragraph" w:customStyle="1" w:styleId="L1-TableTitle">
    <w:name w:val="L1-TableTitle"/>
    <w:basedOn w:val="Normal"/>
    <w:rsid w:val="00870F3F"/>
    <w:pPr>
      <w:keepNext/>
      <w:tabs>
        <w:tab w:val="left" w:pos="504"/>
      </w:tabs>
      <w:spacing w:before="400" w:after="100"/>
      <w:jc w:val="center"/>
    </w:pPr>
    <w:rPr>
      <w:rFonts w:ascii="Times" w:hAnsi="Times"/>
      <w:b/>
      <w:noProof/>
      <w:color w:val="000000"/>
      <w:sz w:val="24"/>
      <w:u w:val="single"/>
    </w:rPr>
  </w:style>
  <w:style w:type="paragraph" w:styleId="Caption">
    <w:name w:val="caption"/>
    <w:basedOn w:val="Normal"/>
    <w:next w:val="Normal"/>
    <w:qFormat/>
    <w:rsid w:val="00E04AC9"/>
    <w:rPr>
      <w:b/>
      <w:bCs/>
    </w:rPr>
  </w:style>
  <w:style w:type="character" w:customStyle="1" w:styleId="CommentChar">
    <w:name w:val="Comment Char"/>
    <w:link w:val="Comment"/>
    <w:locked/>
    <w:rsid w:val="002720B9"/>
    <w:rPr>
      <w:i/>
      <w:color w:val="FF0000"/>
      <w:sz w:val="24"/>
      <w:lang w:val="en-US" w:eastAsia="en-US" w:bidi="ar-SA"/>
    </w:rPr>
  </w:style>
  <w:style w:type="table" w:styleId="TableGrid">
    <w:name w:val="Table Grid"/>
    <w:basedOn w:val="TableNormal"/>
    <w:rsid w:val="001556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CE1FCA"/>
  </w:style>
  <w:style w:type="paragraph" w:styleId="CommentText">
    <w:name w:val="annotation text"/>
    <w:basedOn w:val="Normal"/>
    <w:link w:val="CommentTextChar"/>
    <w:semiHidden/>
    <w:locked/>
    <w:rsid w:val="00C53511"/>
  </w:style>
  <w:style w:type="paragraph" w:styleId="CommentSubject">
    <w:name w:val="annotation subject"/>
    <w:basedOn w:val="CommentText"/>
    <w:next w:val="CommentText"/>
    <w:link w:val="CommentSubjectChar"/>
    <w:locked/>
    <w:rsid w:val="00C53511"/>
    <w:rPr>
      <w:rFonts w:eastAsia="Calibri"/>
      <w:b/>
      <w:bCs/>
    </w:rPr>
  </w:style>
  <w:style w:type="character" w:customStyle="1" w:styleId="CommentSubjectChar">
    <w:name w:val="Comment Subject Char"/>
    <w:link w:val="CommentSubject"/>
    <w:rsid w:val="00C53511"/>
    <w:rPr>
      <w:rFonts w:eastAsia="Calibri"/>
      <w:b/>
      <w:bCs/>
      <w:lang w:val="en-US" w:eastAsia="en-US" w:bidi="ar-SA"/>
    </w:rPr>
  </w:style>
  <w:style w:type="character" w:customStyle="1" w:styleId="BodyChar">
    <w:name w:val="Body Char"/>
    <w:aliases w:val="Italic Char"/>
    <w:link w:val="Body"/>
    <w:uiPriority w:val="99"/>
    <w:rsid w:val="00824046"/>
    <w:rPr>
      <w:color w:val="000000"/>
      <w:sz w:val="24"/>
    </w:rPr>
  </w:style>
  <w:style w:type="paragraph" w:customStyle="1" w:styleId="ColorfulList-Accent11">
    <w:name w:val="Colorful List - Accent 11"/>
    <w:basedOn w:val="Normal"/>
    <w:uiPriority w:val="34"/>
    <w:qFormat/>
    <w:rsid w:val="007F39E2"/>
    <w:pPr>
      <w:ind w:left="720"/>
      <w:contextualSpacing/>
    </w:pPr>
  </w:style>
  <w:style w:type="character" w:styleId="CommentReference">
    <w:name w:val="annotation reference"/>
    <w:locked/>
    <w:rsid w:val="008F6968"/>
    <w:rPr>
      <w:sz w:val="16"/>
      <w:szCs w:val="16"/>
    </w:rPr>
  </w:style>
  <w:style w:type="character" w:customStyle="1" w:styleId="st1">
    <w:name w:val="st1"/>
    <w:basedOn w:val="DefaultParagraphFont"/>
    <w:rsid w:val="00102BDA"/>
  </w:style>
  <w:style w:type="character" w:customStyle="1" w:styleId="CommentTextChar">
    <w:name w:val="Comment Text Char"/>
    <w:basedOn w:val="DefaultParagraphFont"/>
    <w:link w:val="CommentText"/>
    <w:semiHidden/>
    <w:rsid w:val="006B7B98"/>
  </w:style>
  <w:style w:type="paragraph" w:styleId="Title">
    <w:name w:val="Title"/>
    <w:basedOn w:val="Normal"/>
    <w:next w:val="Normal"/>
    <w:link w:val="TitleChar"/>
    <w:qFormat/>
    <w:rsid w:val="00A12846"/>
    <w:pPr>
      <w:spacing w:before="240" w:after="60"/>
      <w:jc w:val="center"/>
      <w:outlineLvl w:val="0"/>
    </w:pPr>
    <w:rPr>
      <w:rFonts w:ascii="Calibri" w:eastAsia="MS Gothic" w:hAnsi="Calibri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A12846"/>
    <w:rPr>
      <w:rFonts w:ascii="Calibri" w:eastAsia="MS Gothic" w:hAnsi="Calibri" w:cs="Times New Roman"/>
      <w:b/>
      <w:bCs/>
      <w:kern w:val="28"/>
      <w:sz w:val="32"/>
      <w:szCs w:val="32"/>
    </w:rPr>
  </w:style>
  <w:style w:type="table" w:styleId="TableColumns1">
    <w:name w:val="Table Columns 1"/>
    <w:basedOn w:val="TableNormal"/>
    <w:locked/>
    <w:rsid w:val="00842083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locked/>
    <w:rsid w:val="004E1EE0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unhideWhenUsed/>
    <w:locked/>
    <w:rsid w:val="004E1EE0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D2CA0"/>
    <w:pPr>
      <w:shd w:val="clear" w:color="auto" w:fill="FFFFDD"/>
    </w:pPr>
    <w:rPr>
      <w:rFonts w:ascii="Menlo" w:hAnsi="Menlo" w:cs="Menlo"/>
      <w:color w:val="000000"/>
      <w:sz w:val="17"/>
      <w:szCs w:val="17"/>
    </w:rPr>
  </w:style>
  <w:style w:type="character" w:customStyle="1" w:styleId="s1">
    <w:name w:val="s1"/>
    <w:basedOn w:val="DefaultParagraphFont"/>
    <w:rsid w:val="00ED2CA0"/>
  </w:style>
  <w:style w:type="character" w:customStyle="1" w:styleId="InternetLink">
    <w:name w:val="Internet Link"/>
    <w:basedOn w:val="DefaultParagraphFont"/>
    <w:uiPriority w:val="99"/>
    <w:unhideWhenUsed/>
    <w:rsid w:val="007A4EC1"/>
    <w:rPr>
      <w:color w:val="0563C1" w:themeColor="hyperlink"/>
      <w:u w:val="single"/>
    </w:rPr>
  </w:style>
  <w:style w:type="paragraph" w:styleId="ListParagraph">
    <w:name w:val="List Paragraph"/>
    <w:basedOn w:val="Normal"/>
    <w:uiPriority w:val="72"/>
    <w:rsid w:val="00001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8996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405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538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793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1133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59243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519729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0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4291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980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777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859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0451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491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186249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4392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1724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645531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C6669-4F81-194E-BD20-588F96723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9</Pages>
  <Words>1582</Words>
  <Characters>9023</Characters>
  <Application>Microsoft Macintosh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10584</CharactersWithSpaces>
  <SharedDoc>false</SharedDoc>
  <HLinks>
    <vt:vector size="48" baseType="variant">
      <vt:variant>
        <vt:i4>4718639</vt:i4>
      </vt:variant>
      <vt:variant>
        <vt:i4>45</vt:i4>
      </vt:variant>
      <vt:variant>
        <vt:i4>0</vt:i4>
      </vt:variant>
      <vt:variant>
        <vt:i4>5</vt:i4>
      </vt:variant>
      <vt:variant>
        <vt:lpwstr>http://en.wikipedia.org/wiki/Business_case</vt:lpwstr>
      </vt:variant>
      <vt:variant>
        <vt:lpwstr/>
      </vt:variant>
      <vt:variant>
        <vt:i4>1900559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_Toc369693995</vt:lpwstr>
      </vt:variant>
      <vt:variant>
        <vt:i4>1900558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_Toc369693994</vt:lpwstr>
      </vt:variant>
      <vt:variant>
        <vt:i4>1900553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_Toc369693993</vt:lpwstr>
      </vt:variant>
      <vt:variant>
        <vt:i4>1900552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_Toc369693992</vt:lpwstr>
      </vt:variant>
      <vt:variant>
        <vt:i4>1900555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_Toc369693991</vt:lpwstr>
      </vt:variant>
      <vt:variant>
        <vt:i4>1900554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_Toc369693990</vt:lpwstr>
      </vt:variant>
      <vt:variant>
        <vt:i4>1835011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_Toc369693989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Bell</dc:creator>
  <cp:keywords/>
  <cp:lastModifiedBy>Yaroslav Grabar</cp:lastModifiedBy>
  <cp:revision>60</cp:revision>
  <cp:lastPrinted>2012-08-28T07:08:00Z</cp:lastPrinted>
  <dcterms:created xsi:type="dcterms:W3CDTF">2017-11-10T11:02:00Z</dcterms:created>
  <dcterms:modified xsi:type="dcterms:W3CDTF">2018-05-16T08:39:00Z</dcterms:modified>
</cp:coreProperties>
</file>